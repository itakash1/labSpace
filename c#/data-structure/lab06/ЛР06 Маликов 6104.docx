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C8432" w14:textId="77777777" w:rsidR="00792592" w:rsidRPr="005C0F22" w:rsidRDefault="00485EA9" w:rsidP="00784D6B">
      <w:pPr>
        <w:ind w:firstLine="284"/>
        <w:jc w:val="center"/>
        <w:rPr>
          <w:b/>
          <w:bCs/>
          <w:color w:val="000000"/>
          <w:sz w:val="16"/>
          <w:szCs w:val="16"/>
          <w:lang w:val="en-US"/>
        </w:rPr>
      </w:pPr>
      <w:r w:rsidRPr="00D17ACB">
        <w:rPr>
          <w:b/>
          <w:noProof/>
          <w:color w:val="000000"/>
          <w:sz w:val="16"/>
          <w:szCs w:val="16"/>
        </w:rPr>
        <w:drawing>
          <wp:inline distT="0" distB="0" distL="0" distR="0" wp14:anchorId="59698BF9" wp14:editId="412BC1A6">
            <wp:extent cx="317500" cy="469900"/>
            <wp:effectExtent l="0" t="0" r="0" b="0"/>
            <wp:docPr id="1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86C72" w14:textId="77777777" w:rsidR="00792592" w:rsidRPr="005C0F22" w:rsidRDefault="00792592" w:rsidP="00792592">
      <w:pPr>
        <w:jc w:val="center"/>
        <w:rPr>
          <w:b/>
        </w:rPr>
      </w:pPr>
      <w:r w:rsidRPr="005C0F22">
        <w:rPr>
          <w:b/>
          <w:bCs/>
          <w:color w:val="000000"/>
          <w:sz w:val="20"/>
          <w:szCs w:val="20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</w:t>
      </w:r>
      <w:r w:rsidRPr="005C0F22">
        <w:rPr>
          <w:b/>
          <w:bCs/>
          <w:color w:val="000000"/>
          <w:sz w:val="20"/>
          <w:szCs w:val="20"/>
        </w:rPr>
        <w:br/>
        <w:t>(САМАРСКИЙ УНИВЕРСИТЕТ)»</w:t>
      </w:r>
      <w:r w:rsidRPr="005C0F22">
        <w:rPr>
          <w:b/>
          <w:sz w:val="20"/>
        </w:rPr>
        <w:t xml:space="preserve"> </w:t>
      </w:r>
      <w:r w:rsidRPr="005C0F22">
        <w:rPr>
          <w:b/>
          <w:sz w:val="20"/>
        </w:rPr>
        <w:br/>
      </w:r>
    </w:p>
    <w:p w14:paraId="0DC53C0A" w14:textId="77777777" w:rsidR="00792592" w:rsidRPr="005C0F22" w:rsidRDefault="00792592" w:rsidP="00792592">
      <w:pPr>
        <w:jc w:val="center"/>
        <w:rPr>
          <w:b/>
        </w:rPr>
      </w:pPr>
    </w:p>
    <w:p w14:paraId="629D1150" w14:textId="77777777" w:rsidR="00792592" w:rsidRPr="005C0F22" w:rsidRDefault="00792592" w:rsidP="009C6E05">
      <w:pPr>
        <w:tabs>
          <w:tab w:val="left" w:pos="3261"/>
          <w:tab w:val="left" w:pos="9214"/>
        </w:tabs>
        <w:jc w:val="both"/>
        <w:rPr>
          <w:sz w:val="28"/>
          <w:szCs w:val="28"/>
        </w:rPr>
      </w:pPr>
      <w:r w:rsidRPr="005C0F22">
        <w:rPr>
          <w:sz w:val="28"/>
          <w:szCs w:val="28"/>
        </w:rPr>
        <w:t>Институт</w:t>
      </w:r>
      <w:r w:rsidR="000076CE" w:rsidRPr="005C0F22">
        <w:rPr>
          <w:sz w:val="28"/>
          <w:szCs w:val="28"/>
        </w:rPr>
        <w:t xml:space="preserve"> </w:t>
      </w:r>
      <w:r w:rsidR="006F25B3" w:rsidRPr="005C0F22">
        <w:rPr>
          <w:sz w:val="28"/>
          <w:szCs w:val="28"/>
        </w:rPr>
        <w:t xml:space="preserve">  </w:t>
      </w:r>
      <w:r w:rsidR="006642B7">
        <w:rPr>
          <w:sz w:val="28"/>
          <w:szCs w:val="28"/>
          <w:u w:val="single"/>
        </w:rPr>
        <w:tab/>
      </w:r>
      <w:r w:rsidR="006642B7" w:rsidRPr="003C1EF8">
        <w:rPr>
          <w:color w:val="000000"/>
          <w:sz w:val="28"/>
          <w:szCs w:val="28"/>
          <w:u w:val="single"/>
        </w:rPr>
        <w:t>Информатики и Кибернетики</w:t>
      </w:r>
      <w:r w:rsidR="006642B7">
        <w:rPr>
          <w:color w:val="000000"/>
          <w:sz w:val="28"/>
          <w:szCs w:val="28"/>
          <w:u w:val="single"/>
        </w:rPr>
        <w:tab/>
      </w:r>
    </w:p>
    <w:p w14:paraId="3EAE276B" w14:textId="77777777" w:rsidR="00F1585E" w:rsidRPr="005C0F22" w:rsidRDefault="00792592" w:rsidP="009C6E05">
      <w:pPr>
        <w:tabs>
          <w:tab w:val="left" w:pos="3261"/>
          <w:tab w:val="left" w:pos="9214"/>
        </w:tabs>
        <w:jc w:val="both"/>
        <w:rPr>
          <w:sz w:val="32"/>
          <w:szCs w:val="32"/>
        </w:rPr>
      </w:pPr>
      <w:r w:rsidRPr="005C0F22">
        <w:rPr>
          <w:sz w:val="28"/>
          <w:szCs w:val="28"/>
        </w:rPr>
        <w:t xml:space="preserve">Кафедра </w:t>
      </w:r>
      <w:r w:rsidR="006F25B3" w:rsidRPr="005C0F22">
        <w:rPr>
          <w:sz w:val="28"/>
          <w:szCs w:val="28"/>
        </w:rPr>
        <w:t xml:space="preserve">  </w:t>
      </w:r>
      <w:r w:rsidR="006642B7">
        <w:rPr>
          <w:sz w:val="28"/>
          <w:szCs w:val="28"/>
          <w:u w:val="single"/>
        </w:rPr>
        <w:tab/>
        <w:t>Программных систем</w:t>
      </w:r>
      <w:r w:rsidR="006642B7">
        <w:rPr>
          <w:sz w:val="28"/>
          <w:szCs w:val="28"/>
          <w:u w:val="single"/>
        </w:rPr>
        <w:tab/>
      </w:r>
    </w:p>
    <w:p w14:paraId="3A2B094A" w14:textId="77777777" w:rsidR="00C11231" w:rsidRPr="005C0F22" w:rsidRDefault="00C11231" w:rsidP="00FE6132">
      <w:pPr>
        <w:spacing w:line="360" w:lineRule="auto"/>
        <w:jc w:val="center"/>
        <w:rPr>
          <w:sz w:val="32"/>
          <w:szCs w:val="32"/>
        </w:rPr>
      </w:pPr>
    </w:p>
    <w:p w14:paraId="2010386C" w14:textId="77777777" w:rsidR="00F1585E" w:rsidRDefault="00F1585E" w:rsidP="00FE6132">
      <w:pPr>
        <w:spacing w:line="360" w:lineRule="auto"/>
        <w:jc w:val="center"/>
        <w:rPr>
          <w:sz w:val="32"/>
          <w:szCs w:val="32"/>
        </w:rPr>
      </w:pPr>
    </w:p>
    <w:p w14:paraId="2951473A" w14:textId="77777777" w:rsidR="006642B7" w:rsidRPr="005C0F22" w:rsidRDefault="006642B7" w:rsidP="00FE6132">
      <w:pPr>
        <w:spacing w:line="360" w:lineRule="auto"/>
        <w:jc w:val="center"/>
        <w:rPr>
          <w:sz w:val="32"/>
          <w:szCs w:val="32"/>
        </w:rPr>
      </w:pPr>
    </w:p>
    <w:p w14:paraId="2E263431" w14:textId="77777777" w:rsidR="0087188E" w:rsidRPr="005C0F22" w:rsidRDefault="0087188E" w:rsidP="00AA4667">
      <w:pPr>
        <w:spacing w:line="360" w:lineRule="auto"/>
        <w:jc w:val="center"/>
        <w:rPr>
          <w:b/>
          <w:sz w:val="36"/>
          <w:szCs w:val="36"/>
        </w:rPr>
      </w:pPr>
      <w:r w:rsidRPr="005C0F22">
        <w:rPr>
          <w:b/>
          <w:sz w:val="36"/>
          <w:szCs w:val="36"/>
        </w:rPr>
        <w:t>ОТЧЁТ</w:t>
      </w:r>
    </w:p>
    <w:p w14:paraId="0AAD1784" w14:textId="77777777" w:rsidR="0087188E" w:rsidRPr="005C0F22" w:rsidRDefault="00FE6132" w:rsidP="00AA4667">
      <w:pPr>
        <w:spacing w:line="360" w:lineRule="auto"/>
        <w:jc w:val="center"/>
        <w:rPr>
          <w:b/>
          <w:sz w:val="32"/>
          <w:szCs w:val="32"/>
        </w:rPr>
      </w:pPr>
      <w:r w:rsidRPr="005C0F22">
        <w:rPr>
          <w:b/>
          <w:sz w:val="32"/>
          <w:szCs w:val="32"/>
        </w:rPr>
        <w:t>п</w:t>
      </w:r>
      <w:r w:rsidR="0087188E" w:rsidRPr="005C0F22">
        <w:rPr>
          <w:b/>
          <w:sz w:val="32"/>
          <w:szCs w:val="32"/>
        </w:rPr>
        <w:t>о лабораторной работе</w:t>
      </w:r>
    </w:p>
    <w:p w14:paraId="2D6BE305" w14:textId="77777777" w:rsidR="005C0F22" w:rsidRPr="00EB3CC3" w:rsidRDefault="005C0F22" w:rsidP="00AA4667">
      <w:pPr>
        <w:spacing w:line="360" w:lineRule="auto"/>
        <w:jc w:val="center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Лабораторная работа №</w:t>
      </w:r>
      <w:r w:rsidR="00D16E34" w:rsidRPr="00EB3CC3">
        <w:rPr>
          <w:iCs/>
          <w:color w:val="000000"/>
          <w:sz w:val="28"/>
          <w:szCs w:val="28"/>
        </w:rPr>
        <w:t>6</w:t>
      </w:r>
    </w:p>
    <w:p w14:paraId="1EF0F5E9" w14:textId="77777777" w:rsidR="0087188E" w:rsidRPr="005C0F22" w:rsidRDefault="00215BDA" w:rsidP="00AA4667">
      <w:pPr>
        <w:spacing w:line="360" w:lineRule="auto"/>
        <w:jc w:val="center"/>
        <w:rPr>
          <w:i/>
          <w:sz w:val="32"/>
          <w:szCs w:val="32"/>
        </w:rPr>
      </w:pPr>
      <w:r>
        <w:rPr>
          <w:iCs/>
          <w:color w:val="000000"/>
          <w:sz w:val="28"/>
          <w:szCs w:val="28"/>
        </w:rPr>
        <w:t>Основы языка</w:t>
      </w:r>
      <w:r w:rsidR="00300083" w:rsidRPr="00300083">
        <w:rPr>
          <w:iCs/>
          <w:color w:val="000000"/>
          <w:sz w:val="28"/>
          <w:szCs w:val="28"/>
        </w:rPr>
        <w:t xml:space="preserve"> С#: </w:t>
      </w:r>
      <w:r w:rsidR="00D16E34">
        <w:rPr>
          <w:sz w:val="28"/>
          <w:szCs w:val="28"/>
        </w:rPr>
        <w:t>Делегаты</w:t>
      </w:r>
      <w:r w:rsidR="001246C7" w:rsidRPr="005C0F22">
        <w:rPr>
          <w:i/>
          <w:sz w:val="32"/>
          <w:szCs w:val="32"/>
        </w:rPr>
        <w:br/>
      </w:r>
      <w:r w:rsidR="001246C7" w:rsidRPr="005C0F22">
        <w:rPr>
          <w:rFonts w:eastAsia="TimesNewRoman"/>
          <w:sz w:val="28"/>
          <w:szCs w:val="28"/>
        </w:rPr>
        <w:t>по дисциплине</w:t>
      </w:r>
      <w:r w:rsidR="005C0F22">
        <w:rPr>
          <w:rFonts w:eastAsia="TimesNewRoman"/>
          <w:sz w:val="28"/>
          <w:szCs w:val="28"/>
        </w:rPr>
        <w:t xml:space="preserve"> «</w:t>
      </w:r>
      <w:r w:rsidR="00300083">
        <w:rPr>
          <w:rFonts w:eastAsia="TimesNewRoman"/>
          <w:sz w:val="28"/>
          <w:szCs w:val="28"/>
        </w:rPr>
        <w:t>Языки программирования и структуры данных</w:t>
      </w:r>
      <w:r w:rsidR="005C0F22">
        <w:rPr>
          <w:rFonts w:eastAsia="TimesNewRoman"/>
          <w:sz w:val="28"/>
          <w:szCs w:val="28"/>
        </w:rPr>
        <w:t>»</w:t>
      </w:r>
    </w:p>
    <w:p w14:paraId="1D169CE0" w14:textId="77777777" w:rsidR="00DB1827" w:rsidRPr="005C0F22" w:rsidRDefault="00DB1827" w:rsidP="00DB1827">
      <w:pPr>
        <w:spacing w:line="360" w:lineRule="auto"/>
        <w:ind w:firstLine="567"/>
        <w:jc w:val="right"/>
        <w:rPr>
          <w:sz w:val="28"/>
          <w:szCs w:val="28"/>
        </w:rPr>
      </w:pPr>
    </w:p>
    <w:p w14:paraId="078CFDD1" w14:textId="77777777" w:rsidR="009951EB" w:rsidRPr="005C0F22" w:rsidRDefault="009951EB" w:rsidP="00DB1827">
      <w:pPr>
        <w:spacing w:line="360" w:lineRule="auto"/>
        <w:ind w:firstLine="567"/>
        <w:jc w:val="right"/>
        <w:rPr>
          <w:sz w:val="28"/>
          <w:szCs w:val="28"/>
        </w:rPr>
      </w:pPr>
    </w:p>
    <w:p w14:paraId="46F1F67E" w14:textId="77777777" w:rsidR="00DB1827" w:rsidRDefault="00DB1827" w:rsidP="00DB1827">
      <w:pPr>
        <w:spacing w:line="360" w:lineRule="auto"/>
        <w:ind w:firstLine="567"/>
        <w:jc w:val="right"/>
        <w:rPr>
          <w:sz w:val="28"/>
          <w:szCs w:val="28"/>
        </w:rPr>
      </w:pPr>
    </w:p>
    <w:p w14:paraId="4B8A291F" w14:textId="77777777" w:rsidR="006642B7" w:rsidRDefault="006642B7" w:rsidP="00DB1827">
      <w:pPr>
        <w:spacing w:line="360" w:lineRule="auto"/>
        <w:ind w:firstLine="567"/>
        <w:jc w:val="right"/>
        <w:rPr>
          <w:sz w:val="28"/>
          <w:szCs w:val="28"/>
        </w:rPr>
      </w:pPr>
    </w:p>
    <w:p w14:paraId="0E5872F1" w14:textId="77777777" w:rsidR="006642B7" w:rsidRDefault="006642B7" w:rsidP="00DB1827">
      <w:pPr>
        <w:spacing w:line="360" w:lineRule="auto"/>
        <w:ind w:firstLine="567"/>
        <w:jc w:val="right"/>
        <w:rPr>
          <w:sz w:val="28"/>
          <w:szCs w:val="28"/>
        </w:rPr>
      </w:pPr>
    </w:p>
    <w:p w14:paraId="723E3182" w14:textId="77777777" w:rsidR="006642B7" w:rsidRPr="005C0F22" w:rsidRDefault="006642B7" w:rsidP="00DB1827">
      <w:pPr>
        <w:spacing w:line="360" w:lineRule="auto"/>
        <w:ind w:firstLine="567"/>
        <w:jc w:val="right"/>
        <w:rPr>
          <w:sz w:val="28"/>
          <w:szCs w:val="28"/>
        </w:rPr>
      </w:pPr>
    </w:p>
    <w:p w14:paraId="56FE3DA3" w14:textId="0F88F45F" w:rsidR="00792592" w:rsidRPr="006642B7" w:rsidRDefault="00792592" w:rsidP="007B7C3C">
      <w:pPr>
        <w:tabs>
          <w:tab w:val="left" w:pos="2977"/>
          <w:tab w:val="left" w:pos="9214"/>
        </w:tabs>
        <w:rPr>
          <w:sz w:val="28"/>
          <w:szCs w:val="28"/>
          <w:u w:val="single"/>
        </w:rPr>
      </w:pPr>
      <w:r w:rsidRPr="005C0F22">
        <w:rPr>
          <w:sz w:val="28"/>
          <w:szCs w:val="28"/>
        </w:rPr>
        <w:t>Выполнил</w:t>
      </w:r>
      <w:r w:rsidRPr="005C0F22">
        <w:t xml:space="preserve"> </w:t>
      </w:r>
      <w:r w:rsidR="006642B7">
        <w:rPr>
          <w:u w:val="single"/>
        </w:rPr>
        <w:tab/>
      </w:r>
      <w:r w:rsidR="00EB3CC3">
        <w:rPr>
          <w:color w:val="000000"/>
          <w:sz w:val="28"/>
          <w:szCs w:val="28"/>
          <w:u w:val="single"/>
        </w:rPr>
        <w:t>Маликов Н.Д.</w:t>
      </w:r>
      <w:r w:rsidR="006642B7" w:rsidRPr="003C1EF8">
        <w:rPr>
          <w:color w:val="000000"/>
          <w:sz w:val="28"/>
          <w:szCs w:val="28"/>
          <w:u w:val="single"/>
        </w:rPr>
        <w:tab/>
      </w:r>
    </w:p>
    <w:p w14:paraId="728F8854" w14:textId="1413A5AC" w:rsidR="00792592" w:rsidRPr="005C0F22" w:rsidRDefault="00792592" w:rsidP="007B7C3C">
      <w:pPr>
        <w:tabs>
          <w:tab w:val="left" w:pos="2977"/>
          <w:tab w:val="left" w:pos="9214"/>
        </w:tabs>
        <w:jc w:val="both"/>
        <w:rPr>
          <w:sz w:val="28"/>
          <w:szCs w:val="28"/>
          <w:u w:val="single"/>
        </w:rPr>
      </w:pPr>
      <w:r w:rsidRPr="005C0F22">
        <w:rPr>
          <w:sz w:val="28"/>
          <w:szCs w:val="28"/>
        </w:rPr>
        <w:t>Проверил</w:t>
      </w:r>
      <w:r w:rsidR="005C0F22">
        <w:rPr>
          <w:sz w:val="28"/>
          <w:szCs w:val="28"/>
        </w:rPr>
        <w:t xml:space="preserve"> </w:t>
      </w:r>
      <w:r w:rsidR="006642B7">
        <w:rPr>
          <w:sz w:val="28"/>
          <w:szCs w:val="28"/>
          <w:u w:val="single"/>
        </w:rPr>
        <w:tab/>
      </w:r>
      <w:proofErr w:type="spellStart"/>
      <w:r w:rsidR="00215BDA">
        <w:rPr>
          <w:color w:val="000000"/>
          <w:sz w:val="28"/>
          <w:szCs w:val="28"/>
          <w:u w:val="single"/>
        </w:rPr>
        <w:t>Котене</w:t>
      </w:r>
      <w:r w:rsidR="006642B7" w:rsidRPr="003C1EF8">
        <w:rPr>
          <w:color w:val="000000"/>
          <w:sz w:val="28"/>
          <w:szCs w:val="28"/>
          <w:u w:val="single"/>
        </w:rPr>
        <w:t>ва</w:t>
      </w:r>
      <w:proofErr w:type="spellEnd"/>
      <w:r w:rsidR="006642B7" w:rsidRPr="003C1EF8">
        <w:rPr>
          <w:color w:val="000000"/>
          <w:sz w:val="28"/>
          <w:szCs w:val="28"/>
          <w:u w:val="single"/>
        </w:rPr>
        <w:t xml:space="preserve"> С.Э.</w:t>
      </w:r>
      <w:r w:rsidR="006642B7" w:rsidRPr="003C1EF8">
        <w:rPr>
          <w:color w:val="000000"/>
          <w:sz w:val="28"/>
          <w:szCs w:val="28"/>
          <w:u w:val="single"/>
        </w:rPr>
        <w:tab/>
      </w:r>
    </w:p>
    <w:p w14:paraId="076DF0DC" w14:textId="77777777" w:rsidR="00792592" w:rsidRPr="005C0F22" w:rsidRDefault="00792592" w:rsidP="00792592">
      <w:pPr>
        <w:rPr>
          <w:sz w:val="20"/>
          <w:szCs w:val="20"/>
        </w:rPr>
      </w:pPr>
    </w:p>
    <w:p w14:paraId="1FBDE298" w14:textId="77777777" w:rsidR="00792592" w:rsidRPr="005C0F22" w:rsidRDefault="00792592" w:rsidP="00DB1827">
      <w:pPr>
        <w:spacing w:line="360" w:lineRule="auto"/>
        <w:ind w:firstLine="567"/>
        <w:jc w:val="right"/>
        <w:rPr>
          <w:sz w:val="28"/>
          <w:szCs w:val="28"/>
        </w:rPr>
      </w:pPr>
    </w:p>
    <w:p w14:paraId="52AA9D4F" w14:textId="77777777" w:rsidR="00627E88" w:rsidRPr="005C0F22" w:rsidRDefault="00627E88" w:rsidP="00DB1827">
      <w:pPr>
        <w:spacing w:line="360" w:lineRule="auto"/>
        <w:ind w:firstLine="567"/>
        <w:jc w:val="center"/>
        <w:rPr>
          <w:sz w:val="28"/>
          <w:szCs w:val="28"/>
        </w:rPr>
      </w:pPr>
    </w:p>
    <w:p w14:paraId="7661D376" w14:textId="77777777" w:rsidR="00FE6132" w:rsidRPr="005C0F22" w:rsidRDefault="00FE6132" w:rsidP="003D44F2">
      <w:pPr>
        <w:spacing w:line="360" w:lineRule="auto"/>
        <w:rPr>
          <w:sz w:val="28"/>
          <w:szCs w:val="28"/>
        </w:rPr>
      </w:pPr>
    </w:p>
    <w:p w14:paraId="21FA480F" w14:textId="77777777" w:rsidR="00DB1827" w:rsidRPr="005C0F22" w:rsidRDefault="00DB1827" w:rsidP="00FE6132">
      <w:pPr>
        <w:spacing w:line="360" w:lineRule="auto"/>
        <w:jc w:val="center"/>
        <w:rPr>
          <w:sz w:val="28"/>
          <w:szCs w:val="28"/>
        </w:rPr>
      </w:pPr>
      <w:r w:rsidRPr="005C0F22">
        <w:rPr>
          <w:sz w:val="28"/>
          <w:szCs w:val="28"/>
        </w:rPr>
        <w:t>Самара</w:t>
      </w:r>
      <w:r w:rsidR="00FE6132" w:rsidRPr="005C0F22">
        <w:rPr>
          <w:sz w:val="28"/>
          <w:szCs w:val="28"/>
        </w:rPr>
        <w:br/>
      </w:r>
      <w:r w:rsidRPr="005C0F22">
        <w:rPr>
          <w:sz w:val="28"/>
          <w:szCs w:val="28"/>
        </w:rPr>
        <w:t>20</w:t>
      </w:r>
      <w:r w:rsidR="006F25B3" w:rsidRPr="005C0F22">
        <w:rPr>
          <w:sz w:val="28"/>
          <w:szCs w:val="28"/>
        </w:rPr>
        <w:t>2</w:t>
      </w:r>
      <w:r w:rsidR="001746C5">
        <w:rPr>
          <w:sz w:val="28"/>
          <w:szCs w:val="28"/>
        </w:rPr>
        <w:t>4</w:t>
      </w:r>
    </w:p>
    <w:p w14:paraId="19AB3A66" w14:textId="77777777" w:rsidR="008B062E" w:rsidRDefault="00DB1827" w:rsidP="00E26890">
      <w:pPr>
        <w:pStyle w:val="a9"/>
        <w:ind w:firstLine="0"/>
        <w:rPr>
          <w:rFonts w:ascii="Times New Roman" w:hAnsi="Times New Roman"/>
          <w:b w:val="0"/>
          <w:bCs/>
          <w:sz w:val="28"/>
          <w:szCs w:val="24"/>
        </w:rPr>
      </w:pPr>
      <w:r w:rsidRPr="005C0F22">
        <w:rPr>
          <w:rFonts w:ascii="Times New Roman" w:hAnsi="Times New Roman"/>
        </w:rPr>
        <w:br w:type="page"/>
      </w:r>
      <w:bookmarkStart w:id="0" w:name="_Toc217353439"/>
      <w:r w:rsidR="008F4E26" w:rsidRPr="005C0F22">
        <w:rPr>
          <w:rFonts w:ascii="Times New Roman" w:hAnsi="Times New Roman"/>
          <w:b w:val="0"/>
          <w:bCs/>
          <w:sz w:val="28"/>
          <w:szCs w:val="24"/>
        </w:rPr>
        <w:lastRenderedPageBreak/>
        <w:t>ЗАДАНИЕ</w:t>
      </w:r>
      <w:bookmarkEnd w:id="0"/>
    </w:p>
    <w:p w14:paraId="58EC1174" w14:textId="77777777" w:rsidR="00D16E34" w:rsidRPr="00D16E34" w:rsidRDefault="0079098A" w:rsidP="00C62A0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bookmarkStart w:id="1" w:name="_Toc217353440"/>
      <w:r>
        <w:rPr>
          <w:sz w:val="28"/>
          <w:szCs w:val="28"/>
        </w:rPr>
        <w:t>Задание 1.</w:t>
      </w:r>
    </w:p>
    <w:p w14:paraId="73666408" w14:textId="77777777" w:rsidR="00D16E34" w:rsidRPr="00D16E34" w:rsidRDefault="00D16E34" w:rsidP="00C62A0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D16E34">
        <w:rPr>
          <w:sz w:val="28"/>
          <w:szCs w:val="28"/>
        </w:rPr>
        <w:t>Организовать работу меню в программе из лабораторной работы 5</w:t>
      </w:r>
      <w:r w:rsidR="0079098A">
        <w:rPr>
          <w:sz w:val="28"/>
          <w:szCs w:val="28"/>
        </w:rPr>
        <w:t xml:space="preserve"> с помощью механизма делегатов.</w:t>
      </w:r>
    </w:p>
    <w:p w14:paraId="3A187F64" w14:textId="77777777" w:rsidR="00D16E34" w:rsidRPr="00D16E34" w:rsidRDefault="00D16E34" w:rsidP="00C62A0B">
      <w:pPr>
        <w:pStyle w:val="af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16E34">
        <w:rPr>
          <w:sz w:val="28"/>
          <w:szCs w:val="28"/>
        </w:rPr>
        <w:t>описать делегат без</w:t>
      </w:r>
      <w:r w:rsidR="0079098A">
        <w:rPr>
          <w:sz w:val="28"/>
          <w:szCs w:val="28"/>
        </w:rPr>
        <w:t xml:space="preserve"> параметров, возвращающий </w:t>
      </w:r>
      <w:proofErr w:type="spellStart"/>
      <w:r w:rsidR="0079098A">
        <w:rPr>
          <w:sz w:val="28"/>
          <w:szCs w:val="28"/>
        </w:rPr>
        <w:t>void</w:t>
      </w:r>
      <w:proofErr w:type="spellEnd"/>
      <w:r w:rsidR="0079098A">
        <w:rPr>
          <w:sz w:val="28"/>
          <w:szCs w:val="28"/>
        </w:rPr>
        <w:t>;</w:t>
      </w:r>
    </w:p>
    <w:p w14:paraId="58DBFC2A" w14:textId="77777777" w:rsidR="00D16E34" w:rsidRPr="00D16E34" w:rsidRDefault="00D16E34" w:rsidP="00C62A0B">
      <w:pPr>
        <w:pStyle w:val="af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16E34">
        <w:rPr>
          <w:sz w:val="28"/>
          <w:szCs w:val="28"/>
        </w:rPr>
        <w:t>в классе Program все пункты меню реализовать как статические методы, сигнатура методов совпадает с сигнатурой, заданной</w:t>
      </w:r>
      <w:r w:rsidR="0079098A">
        <w:rPr>
          <w:sz w:val="28"/>
          <w:szCs w:val="28"/>
        </w:rPr>
        <w:t xml:space="preserve"> делегатом;</w:t>
      </w:r>
    </w:p>
    <w:p w14:paraId="0A65B320" w14:textId="77777777" w:rsidR="00D16E34" w:rsidRPr="00EB3CC3" w:rsidRDefault="00D16E34" w:rsidP="00C62A0B">
      <w:pPr>
        <w:pStyle w:val="af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16E34">
        <w:rPr>
          <w:sz w:val="28"/>
          <w:szCs w:val="28"/>
        </w:rPr>
        <w:t>запросить у пользователя траекторию выполнения программы – набор пунктов меню и добавить в делегат, в зависимости от набора пунктов меню, введенного пользователем, список статических методов, выполняющих соответствующие пункты меню</w:t>
      </w:r>
      <w:r w:rsidRPr="00EB3CC3">
        <w:rPr>
          <w:sz w:val="28"/>
          <w:szCs w:val="28"/>
        </w:rPr>
        <w:t>;</w:t>
      </w:r>
    </w:p>
    <w:p w14:paraId="7A957A42" w14:textId="77777777" w:rsidR="00C62A0B" w:rsidRPr="00C62A0B" w:rsidRDefault="00D16E34" w:rsidP="00C62A0B">
      <w:pPr>
        <w:pStyle w:val="af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16E34">
        <w:rPr>
          <w:sz w:val="28"/>
          <w:szCs w:val="28"/>
        </w:rPr>
        <w:t xml:space="preserve">в методе </w:t>
      </w:r>
      <w:proofErr w:type="spellStart"/>
      <w:proofErr w:type="gramStart"/>
      <w:r w:rsidRPr="00D16E34">
        <w:rPr>
          <w:sz w:val="28"/>
          <w:szCs w:val="28"/>
        </w:rPr>
        <w:t>Main</w:t>
      </w:r>
      <w:proofErr w:type="spellEnd"/>
      <w:r w:rsidRPr="00D16E34">
        <w:rPr>
          <w:sz w:val="28"/>
          <w:szCs w:val="28"/>
        </w:rPr>
        <w:t>(</w:t>
      </w:r>
      <w:proofErr w:type="gramEnd"/>
      <w:r w:rsidRPr="00D16E34">
        <w:rPr>
          <w:sz w:val="28"/>
          <w:szCs w:val="28"/>
        </w:rPr>
        <w:t>) вызывать делегат на исполнение.</w:t>
      </w:r>
    </w:p>
    <w:p w14:paraId="5380398D" w14:textId="77777777" w:rsidR="00C62A0B" w:rsidRPr="00EB3CC3" w:rsidRDefault="0079098A" w:rsidP="00C62A0B">
      <w:pPr>
        <w:pStyle w:val="af7"/>
        <w:spacing w:line="360" w:lineRule="auto"/>
        <w:ind w:left="709"/>
        <w:jc w:val="both"/>
        <w:rPr>
          <w:sz w:val="28"/>
          <w:szCs w:val="28"/>
        </w:rPr>
      </w:pPr>
      <w:r w:rsidRPr="00C62A0B">
        <w:rPr>
          <w:sz w:val="28"/>
          <w:szCs w:val="28"/>
        </w:rPr>
        <w:t>Задание 2.</w:t>
      </w:r>
    </w:p>
    <w:p w14:paraId="792CAE8F" w14:textId="77777777" w:rsidR="00C62A0B" w:rsidRPr="00EB3CC3" w:rsidRDefault="00D16E34" w:rsidP="00C62A0B">
      <w:pPr>
        <w:pStyle w:val="af7"/>
        <w:spacing w:line="360" w:lineRule="auto"/>
        <w:ind w:left="0" w:firstLine="709"/>
        <w:jc w:val="both"/>
        <w:rPr>
          <w:sz w:val="28"/>
          <w:szCs w:val="28"/>
        </w:rPr>
      </w:pPr>
      <w:r w:rsidRPr="00C62A0B">
        <w:rPr>
          <w:sz w:val="28"/>
          <w:szCs w:val="28"/>
        </w:rPr>
        <w:t>Протестировать работу приложения в классе Program, разработать адекватный интерфейс пользователя. Необходимо отлавливать и обрабатывать все возможные исключения. Воспользоваться пользовательским интерфейсо</w:t>
      </w:r>
      <w:r w:rsidR="0079098A" w:rsidRPr="00C62A0B">
        <w:rPr>
          <w:sz w:val="28"/>
          <w:szCs w:val="28"/>
        </w:rPr>
        <w:t>м из лабораторной работы 5.</w:t>
      </w:r>
      <w:r w:rsidR="00C62A0B" w:rsidRPr="00EB3CC3">
        <w:rPr>
          <w:sz w:val="28"/>
          <w:szCs w:val="28"/>
        </w:rPr>
        <w:tab/>
      </w:r>
    </w:p>
    <w:p w14:paraId="4231AA12" w14:textId="77777777" w:rsidR="00C62A0B" w:rsidRPr="00EB3CC3" w:rsidRDefault="0079098A" w:rsidP="00C62A0B">
      <w:pPr>
        <w:pStyle w:val="af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3.</w:t>
      </w:r>
    </w:p>
    <w:p w14:paraId="065653C7" w14:textId="77777777" w:rsidR="00300083" w:rsidRPr="00EB3CC3" w:rsidRDefault="00D16E34" w:rsidP="00C62A0B">
      <w:pPr>
        <w:pStyle w:val="af7"/>
        <w:spacing w:line="360" w:lineRule="auto"/>
        <w:ind w:left="0" w:firstLine="709"/>
        <w:jc w:val="both"/>
        <w:rPr>
          <w:sz w:val="28"/>
          <w:szCs w:val="28"/>
        </w:rPr>
      </w:pPr>
      <w:r w:rsidRPr="00D16E34">
        <w:rPr>
          <w:sz w:val="28"/>
          <w:szCs w:val="28"/>
        </w:rPr>
        <w:t>Подготовить отчет о работе.</w:t>
      </w:r>
      <w:r w:rsidR="00300083">
        <w:br w:type="page"/>
      </w:r>
    </w:p>
    <w:p w14:paraId="62F9C98D" w14:textId="5E25BF32" w:rsidR="00EB3CC3" w:rsidRDefault="008F4E26" w:rsidP="00EB3CC3">
      <w:pPr>
        <w:pStyle w:val="a9"/>
        <w:ind w:firstLine="0"/>
        <w:rPr>
          <w:rFonts w:ascii="Times New Roman" w:hAnsi="Times New Roman"/>
          <w:b w:val="0"/>
          <w:bCs/>
          <w:sz w:val="28"/>
          <w:szCs w:val="24"/>
        </w:rPr>
      </w:pPr>
      <w:r w:rsidRPr="00557C4B">
        <w:rPr>
          <w:rFonts w:ascii="Times New Roman" w:hAnsi="Times New Roman"/>
          <w:b w:val="0"/>
          <w:bCs/>
          <w:sz w:val="28"/>
          <w:szCs w:val="24"/>
        </w:rPr>
        <w:lastRenderedPageBreak/>
        <w:t>КОД</w:t>
      </w:r>
      <w:r w:rsidRPr="00EB3CC3">
        <w:rPr>
          <w:rFonts w:ascii="Times New Roman" w:hAnsi="Times New Roman"/>
          <w:b w:val="0"/>
          <w:bCs/>
          <w:sz w:val="28"/>
          <w:szCs w:val="24"/>
        </w:rPr>
        <w:t xml:space="preserve"> </w:t>
      </w:r>
      <w:r w:rsidRPr="00557C4B">
        <w:rPr>
          <w:rFonts w:ascii="Times New Roman" w:hAnsi="Times New Roman"/>
          <w:b w:val="0"/>
          <w:bCs/>
          <w:sz w:val="28"/>
          <w:szCs w:val="24"/>
        </w:rPr>
        <w:t>ПРОГРАММЫ</w:t>
      </w:r>
      <w:bookmarkEnd w:id="1"/>
    </w:p>
    <w:p w14:paraId="30BC4FD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4EAFA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B4C83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lab06;</w:t>
      </w:r>
    </w:p>
    <w:p w14:paraId="7E71FB8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CBA5E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public class Comparer</w:t>
      </w:r>
    </w:p>
    <w:p w14:paraId="20A7DDB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2F09C4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int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Compare(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object? obj1, object? obj2)</w:t>
      </w:r>
    </w:p>
    <w:p w14:paraId="43A731F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035C8F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vec1 =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)obj1;</w:t>
      </w:r>
    </w:p>
    <w:p w14:paraId="2A6AC66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vec2 =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)obj2;</w:t>
      </w:r>
    </w:p>
    <w:p w14:paraId="5D4B2D9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282215D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(vec2.GetNorm() == vec1.GetNorm())</w:t>
      </w:r>
    </w:p>
    <w:p w14:paraId="3EAB995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27659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0;</w:t>
      </w:r>
    </w:p>
    <w:p w14:paraId="7A7145C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8E705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else if (vec1.GetNorm() &lt; vec2.GetNorm())</w:t>
      </w:r>
    </w:p>
    <w:p w14:paraId="017837BD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BFEEC61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-1;</w:t>
      </w:r>
    </w:p>
    <w:p w14:paraId="7DBF3135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CFC042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spellEnd"/>
    </w:p>
    <w:p w14:paraId="7F0F5D25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B7544FD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2CE44ACB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D162004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612A836" w14:textId="64D72439" w:rsidR="00EB3CC3" w:rsidRDefault="00EB3CC3" w:rsidP="00EB3CC3">
      <w:pPr>
        <w:pStyle w:val="a9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DE746F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4C9B470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00BFB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C6D59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System.Dynamic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FC2E0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7DF91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System.Runtime.Intrinsics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CAA71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System.Security.Cryptography.X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509Certificates;</w:t>
      </w:r>
    </w:p>
    <w:p w14:paraId="2678601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0A2FA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D43FA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9B369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lab06</w:t>
      </w:r>
    </w:p>
    <w:p w14:paraId="2A8A5D4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928600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IComparable</w:t>
      </w:r>
      <w:proofErr w:type="spellEnd"/>
    </w:p>
    <w:p w14:paraId="3CF7D49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AA3709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23DCA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int[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 coordinates { get; set; }</w:t>
      </w:r>
    </w:p>
    <w:p w14:paraId="69D4AD2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04DEF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lenght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8EA32A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BA5D56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lenght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0)</w:t>
      </w:r>
    </w:p>
    <w:p w14:paraId="53F7EA97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8EF8289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"Пространство не может быть меньше чем 0!");</w:t>
      </w:r>
    </w:p>
    <w:p w14:paraId="476FC04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52F221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1C3C2AE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B4658C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coordinates = new int[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lenght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4C9807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15361A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D7060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0E649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3634A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8F845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coordinates = new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int[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5];</w:t>
      </w:r>
    </w:p>
    <w:p w14:paraId="63D435D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F21B93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CA68F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this[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 index]</w:t>
      </w:r>
    </w:p>
    <w:p w14:paraId="0F298F3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690A4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</w:t>
      </w:r>
    </w:p>
    <w:p w14:paraId="00BB131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3D82B0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if (index &lt; 0 || index &gt;= Length)</w:t>
      </w:r>
    </w:p>
    <w:p w14:paraId="36F784EF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0B39E8D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"Индекс за границами массива!");</w:t>
      </w:r>
    </w:p>
    <w:p w14:paraId="15D6619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C6A939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14:paraId="7FAC77A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677D25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coordinates[index];</w:t>
      </w:r>
    </w:p>
    <w:p w14:paraId="0DCCE06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7CA450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C72DC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set</w:t>
      </w:r>
    </w:p>
    <w:p w14:paraId="75341E6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B7E6F7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(index &lt; 0 || index &gt;= Length)</w:t>
      </w:r>
    </w:p>
    <w:p w14:paraId="6C8613C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EB2598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throw new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Индекс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границами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массива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!");</w:t>
      </w:r>
    </w:p>
    <w:p w14:paraId="4B21FAA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1995AF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14:paraId="23448DF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8068EC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coordinates[index] = value;</w:t>
      </w:r>
    </w:p>
    <w:p w14:paraId="4EA11B0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5978DA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2210D0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FE114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E97FC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Length</w:t>
      </w:r>
    </w:p>
    <w:p w14:paraId="29D7A49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0D1667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</w:t>
      </w:r>
    </w:p>
    <w:p w14:paraId="0C5556A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0EAE41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coordinates.Length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3D3DD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E7B3C9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8D18AD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C7FCD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double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GetNorm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83CDBA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C2FA4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double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numbersSquared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0070A4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coordinates.Length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922BD1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4BBC2D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numbersSquared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(coordinates[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], 2);</w:t>
      </w:r>
    </w:p>
    <w:p w14:paraId="122D81A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D3A03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B6087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Math.Sqrt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numbersSquared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6F96C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F7DFB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4ECC9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0BBDE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Log(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string message = "")</w:t>
      </w:r>
    </w:p>
    <w:p w14:paraId="438058B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D79D7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message !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= "")</w:t>
      </w:r>
    </w:p>
    <w:p w14:paraId="43C0172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B43F20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(message + ": ");</w:t>
      </w:r>
    </w:p>
    <w:p w14:paraId="38A7DFD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B43F06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("{");</w:t>
      </w:r>
    </w:p>
    <w:p w14:paraId="186ABEC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Length;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22632A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E71563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Length - 1)</w:t>
      </w:r>
    </w:p>
    <w:p w14:paraId="7D05E60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657920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(coordinates[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4889385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343EEE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14:paraId="7030C05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9500B8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(coordinates[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 + ", ");</w:t>
      </w:r>
    </w:p>
    <w:p w14:paraId="2ED6CA7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121958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071A67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("}");</w:t>
      </w:r>
    </w:p>
    <w:p w14:paraId="230C284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730E1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F05A1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UserInput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BBC07DE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786AF0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F5A88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int length;</w:t>
      </w:r>
    </w:p>
    <w:p w14:paraId="3F4E84E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4E620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do</w:t>
      </w:r>
    </w:p>
    <w:p w14:paraId="54143A0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70400CE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("Введите длину вектора: ");</w:t>
      </w:r>
    </w:p>
    <w:p w14:paraId="5F9FB0E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while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(), out length) || length &lt;= 0);</w:t>
      </w:r>
    </w:p>
    <w:p w14:paraId="0C51A3F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0C411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(length);</w:t>
      </w:r>
    </w:p>
    <w:p w14:paraId="782969E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D0308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length;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8E3CAF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5EE70F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int value;</w:t>
      </w:r>
    </w:p>
    <w:p w14:paraId="776FE07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do</w:t>
      </w:r>
    </w:p>
    <w:p w14:paraId="1A03D67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046FF1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($"</w:t>
      </w:r>
      <w:r>
        <w:rPr>
          <w:rFonts w:ascii="Cascadia Mono" w:hAnsi="Cascadia Mono" w:cs="Cascadia Mono"/>
          <w:color w:val="000000"/>
          <w:sz w:val="19"/>
          <w:szCs w:val="19"/>
        </w:rPr>
        <w:t>Введите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значение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координаты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{{{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+ 1}}}: ");</w:t>
      </w:r>
    </w:p>
    <w:p w14:paraId="5EB45B0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816428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 while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, out value));</w:t>
      </w:r>
    </w:p>
    <w:p w14:paraId="1902834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7396B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 = value;</w:t>
      </w:r>
    </w:p>
    <w:p w14:paraId="3D697C0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2C76C4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9112C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89CD8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9EBC9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CompareTo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object? obj)</w:t>
      </w:r>
    </w:p>
    <w:p w14:paraId="3CB4B83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0B7F3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(!(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 is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01BBF5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388312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Можно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сравнить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только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объекты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типа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3AD2F9D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AC68D6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)obj;</w:t>
      </w:r>
    </w:p>
    <w:p w14:paraId="3E2CB23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vec.Length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this.Length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3BEC2F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84AAB1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0;</w:t>
      </w:r>
    </w:p>
    <w:p w14:paraId="43935D8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</w:t>
      </w:r>
    </w:p>
    <w:p w14:paraId="07774C9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 if (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vec.Length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this.Length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6C2538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0B935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-1;</w:t>
      </w:r>
    </w:p>
    <w:p w14:paraId="1F1FA7D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</w:t>
      </w:r>
    </w:p>
    <w:p w14:paraId="1C7721B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215593A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B0DE7D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1;</w:t>
      </w:r>
    </w:p>
    <w:p w14:paraId="0F835D0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D9575A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CEFE1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bool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Equals(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object? obj)</w:t>
      </w:r>
    </w:p>
    <w:p w14:paraId="04F6158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FA4310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(!(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 is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8F9F61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861D53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Можно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сравнивать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только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объекты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типа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5C3EC16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E8D8AD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47153E5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)obj;</w:t>
      </w:r>
    </w:p>
    <w:p w14:paraId="150470F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6F38E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vec.Length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this.Length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3E7E3F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2207A7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false;</w:t>
      </w:r>
    </w:p>
    <w:p w14:paraId="33068F2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DAFA5C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76780B3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vec.Length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652950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92CA80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 !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= this[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])</w:t>
      </w:r>
    </w:p>
    <w:p w14:paraId="2136F71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4B1684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false;</w:t>
      </w:r>
    </w:p>
    <w:p w14:paraId="34FA0D2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77D6CB0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637F18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2B38EEF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true;</w:t>
      </w:r>
    </w:p>
    <w:p w14:paraId="4233E19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62BE6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2FD0C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object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Clone(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36A690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44CAEB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clone =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Length);</w:t>
      </w:r>
    </w:p>
    <w:p w14:paraId="4CD7E65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AC907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Length;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42EFE8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9E8081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clone[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 = this[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58C36C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1E158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2CE6D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clone;</w:t>
      </w:r>
    </w:p>
    <w:p w14:paraId="559F7C5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714FE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13FBC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9AFFD5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96642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result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Length.ToString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 + ' ';</w:t>
      </w:r>
    </w:p>
    <w:p w14:paraId="078CB71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Length;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C59749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EDA2F9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result = result + this[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 + ' ';</w:t>
      </w:r>
    </w:p>
    <w:p w14:paraId="23600421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8B24C7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0EC860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029DBCC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BA6A75E" w14:textId="10E2018C" w:rsidR="00EB3CC3" w:rsidRDefault="00EB3CC3" w:rsidP="00EB3CC3">
      <w:pPr>
        <w:pStyle w:val="a9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9DED4E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lab06;</w:t>
      </w:r>
    </w:p>
    <w:p w14:paraId="34996A5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918B0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interface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</w:p>
    <w:p w14:paraId="7690972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404027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 Length</w:t>
      </w:r>
    </w:p>
    <w:p w14:paraId="48E08CB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8231D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get;</w:t>
      </w:r>
    </w:p>
    <w:p w14:paraId="42C0347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2A9AE1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2899C8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this[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 index]</w:t>
      </w:r>
    </w:p>
    <w:p w14:paraId="1446A28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4D6442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get;</w:t>
      </w:r>
    </w:p>
    <w:p w14:paraId="5B01529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set;</w:t>
      </w:r>
    </w:p>
    <w:p w14:paraId="5CCAADE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67DFCC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56A52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double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GetNorm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097FC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C772C1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void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Log(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string message = "");</w:t>
      </w:r>
    </w:p>
    <w:p w14:paraId="0E6FA287" w14:textId="42E33670" w:rsidR="00EB3CC3" w:rsidRDefault="00EB3CC3" w:rsidP="00EB3CC3">
      <w:pPr>
        <w:pStyle w:val="a9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F1801B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System.Xml.Linq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0604B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EF043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lab06;</w:t>
      </w:r>
    </w:p>
    <w:p w14:paraId="7882A7B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693EF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LinkedListVector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</w:p>
    <w:p w14:paraId="2BA0A28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C88F6D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private class Node</w:t>
      </w:r>
    </w:p>
    <w:p w14:paraId="3D72FE2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F8D331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Data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66EF305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Node Next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011F1C4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8BB37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Node(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771C65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2D397B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 = 0;</w:t>
      </w:r>
    </w:p>
    <w:p w14:paraId="7A712DD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Next = null;</w:t>
      </w:r>
    </w:p>
    <w:p w14:paraId="62F7D90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94D837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BA10C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Node(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 data)</w:t>
      </w:r>
    </w:p>
    <w:p w14:paraId="3621746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7ABD4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 = data;</w:t>
      </w:r>
    </w:p>
    <w:p w14:paraId="4BBB1E6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Next = null;</w:t>
      </w:r>
    </w:p>
    <w:p w14:paraId="648B6E8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1C019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175E1C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64A7E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private Node head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5A8928D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private int length;</w:t>
      </w:r>
    </w:p>
    <w:p w14:paraId="5AF1CD7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LinkedListVector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 length)</w:t>
      </w:r>
    </w:p>
    <w:p w14:paraId="096397D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CC4A52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this.length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length;</w:t>
      </w:r>
    </w:p>
    <w:p w14:paraId="2F010D7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head = new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Node(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6EFDA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Node current = head;</w:t>
      </w:r>
    </w:p>
    <w:p w14:paraId="7B04CA1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length;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1C92AC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7AA8C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Node();</w:t>
      </w:r>
    </w:p>
    <w:p w14:paraId="05A897C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D3AFD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70CCEC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1665B3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C58D5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LinkedListVector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 : this(5) { }</w:t>
      </w:r>
    </w:p>
    <w:p w14:paraId="7BCD20E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73D1A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int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this[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 index]</w:t>
      </w:r>
    </w:p>
    <w:p w14:paraId="013DB84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7D3246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get</w:t>
      </w:r>
    </w:p>
    <w:p w14:paraId="3A286E7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23AC5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(index &lt; 0 || index &gt;= length)</w:t>
      </w:r>
    </w:p>
    <w:p w14:paraId="3F986EC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5DDF5C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IndexOutOfRangeException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"Invalid index");</w:t>
      </w:r>
    </w:p>
    <w:p w14:paraId="3F2B6D7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013970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Node current = head;</w:t>
      </w:r>
    </w:p>
    <w:p w14:paraId="0A9663E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index;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68365C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9E3F75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93FAB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D0687A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current.Data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8F535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7DB8A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set</w:t>
      </w:r>
    </w:p>
    <w:p w14:paraId="4121BC6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6459E2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(index &lt; 0 || index &gt;= length)</w:t>
      </w:r>
    </w:p>
    <w:p w14:paraId="77D1E74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AA1B0A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IndexOutOfRangeException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"Invalid index");</w:t>
      </w:r>
    </w:p>
    <w:p w14:paraId="3803FE0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C34D47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Node current = head;</w:t>
      </w:r>
    </w:p>
    <w:p w14:paraId="61C8B4F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index;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BD38E1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DFE2BA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DE24F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73C525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2FF28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current.Data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value;</w:t>
      </w:r>
    </w:p>
    <w:p w14:paraId="3A7808D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F8449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46B89C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9170F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double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GetNorm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2A8374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A5DA6C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double norm = 0;</w:t>
      </w:r>
    </w:p>
    <w:p w14:paraId="55D460D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Node current = head;</w:t>
      </w:r>
    </w:p>
    <w:p w14:paraId="4F94AAB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while (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 !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156623A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73344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norm +=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current.Data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, 2);</w:t>
      </w:r>
    </w:p>
    <w:p w14:paraId="00A8995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0FCF3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8D295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return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Math.Sqrt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(norm);</w:t>
      </w:r>
    </w:p>
    <w:p w14:paraId="4E77513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14:paraId="52743CD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4F005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int Length</w:t>
      </w:r>
    </w:p>
    <w:p w14:paraId="01CCC33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76A55B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get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{ return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length; }</w:t>
      </w:r>
    </w:p>
    <w:p w14:paraId="35666E6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5A61CA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A5946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AddElementToEnd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 element)</w:t>
      </w:r>
    </w:p>
    <w:p w14:paraId="2B3AD83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B854A3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Node current = head;</w:t>
      </w:r>
    </w:p>
    <w:p w14:paraId="137CD51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while (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null)</w:t>
      </w:r>
    </w:p>
    <w:p w14:paraId="37083E5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4C0E5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CEA95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543865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Node(element);</w:t>
      </w:r>
    </w:p>
    <w:p w14:paraId="3A85644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length++;</w:t>
      </w:r>
    </w:p>
    <w:p w14:paraId="2A64421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3477D4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9F388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AddElementToStart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 element)</w:t>
      </w:r>
    </w:p>
    <w:p w14:paraId="1F499F4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66FBAF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Node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newHead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Node(element);</w:t>
      </w:r>
    </w:p>
    <w:p w14:paraId="67643F3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newHead.Next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head;</w:t>
      </w:r>
    </w:p>
    <w:p w14:paraId="0BDAF92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head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newHead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94250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length++;</w:t>
      </w:r>
    </w:p>
    <w:p w14:paraId="505D66A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A3881E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DBE48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AddElementAtPosition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 element, int position)</w:t>
      </w:r>
    </w:p>
    <w:p w14:paraId="12DA69E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01CB2F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(position &lt; 0 || position &gt; length)</w:t>
      </w:r>
    </w:p>
    <w:p w14:paraId="480B23A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E63505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throw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IndexOutOfRangeException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"Invalid position");</w:t>
      </w:r>
    </w:p>
    <w:p w14:paraId="730D62C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9287D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71209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(position == 0)</w:t>
      </w:r>
    </w:p>
    <w:p w14:paraId="19FBF52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F8D12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AddElementToStart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(element);</w:t>
      </w:r>
    </w:p>
    <w:p w14:paraId="717BB16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return;</w:t>
      </w:r>
    </w:p>
    <w:p w14:paraId="3151DB7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C5E3C3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39538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Node current = head;</w:t>
      </w:r>
    </w:p>
    <w:p w14:paraId="5046A02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position;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07A31B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D2DD0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76265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A8C3E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710E2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Node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Node(element);</w:t>
      </w:r>
    </w:p>
    <w:p w14:paraId="1237AFD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newNode.Next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6209F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247B4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994DA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length++;</w:t>
      </w:r>
    </w:p>
    <w:p w14:paraId="3B44956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124377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704F5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RemoveElementFromEnd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0A042D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F30757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(head == null ||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head.Next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null)</w:t>
      </w:r>
    </w:p>
    <w:p w14:paraId="1118185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6AE34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throw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InvalidOperationException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"Cannot remove from an empty list");</w:t>
      </w:r>
    </w:p>
    <w:p w14:paraId="739EDA0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20708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89C74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Node current = head;</w:t>
      </w:r>
    </w:p>
    <w:p w14:paraId="2BAEDFA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while (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null)</w:t>
      </w:r>
    </w:p>
    <w:p w14:paraId="6EC638D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7EAA8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5FE50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E18F3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40E74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null;</w:t>
      </w:r>
    </w:p>
    <w:p w14:paraId="60F4AF7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length--;</w:t>
      </w:r>
    </w:p>
    <w:p w14:paraId="25FD001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5F9363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A2B1B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RemoveElementFromStart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89183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673DD1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(head == null)</w:t>
      </w:r>
    </w:p>
    <w:p w14:paraId="65F66C2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9A05DC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throw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InvalidOperationException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"Cannot remove from an empty list");</w:t>
      </w:r>
    </w:p>
    <w:p w14:paraId="583B537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6FD0B4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A7E02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head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head.Next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4F9EE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length--;</w:t>
      </w:r>
    </w:p>
    <w:p w14:paraId="648EB54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1CCCCE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DD22D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RemoveElementAtPosition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 position)</w:t>
      </w:r>
    </w:p>
    <w:p w14:paraId="168E6E0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12070F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(position &lt; 0 || position &gt;= length)</w:t>
      </w:r>
    </w:p>
    <w:p w14:paraId="049A8CD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192D1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throw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IndexOutOfRangeException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"Invalid position");</w:t>
      </w:r>
    </w:p>
    <w:p w14:paraId="38E33B7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6D575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BB876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(position == 0)</w:t>
      </w:r>
    </w:p>
    <w:p w14:paraId="1E46777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062487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RemoveElementFromStart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83634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return;</w:t>
      </w:r>
    </w:p>
    <w:p w14:paraId="3C83CD3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659D7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55AA5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Node current = head;</w:t>
      </w:r>
    </w:p>
    <w:p w14:paraId="71742DC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position;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10D46A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5B187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C5FA0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168B6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EDED1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current.Next.Next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AD77E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DEA08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length--;</w:t>
      </w:r>
    </w:p>
    <w:p w14:paraId="55C053C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E5BAF4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E5FD51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LinkedListVector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UserInput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D7DAF5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9BC5EF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950D9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int length;</w:t>
      </w:r>
    </w:p>
    <w:p w14:paraId="23363E9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0C8C5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do</w:t>
      </w:r>
    </w:p>
    <w:p w14:paraId="43718D4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4586FA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("Введите длину вектора: ");</w:t>
      </w:r>
    </w:p>
    <w:p w14:paraId="645808C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while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(), out length) || length &lt;= 0);</w:t>
      </w:r>
    </w:p>
    <w:p w14:paraId="205579C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2CDB8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LinkedListVector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LinkedListVector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(length);</w:t>
      </w:r>
    </w:p>
    <w:p w14:paraId="75EF5C0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AB68E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length;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CE3CA9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DF117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int value;</w:t>
      </w:r>
    </w:p>
    <w:p w14:paraId="2DAEC91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do</w:t>
      </w:r>
    </w:p>
    <w:p w14:paraId="2564772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A3BF52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($"</w:t>
      </w:r>
      <w:r>
        <w:rPr>
          <w:rFonts w:ascii="Cascadia Mono" w:hAnsi="Cascadia Mono" w:cs="Cascadia Mono"/>
          <w:color w:val="000000"/>
          <w:sz w:val="19"/>
          <w:szCs w:val="19"/>
        </w:rPr>
        <w:t>Введите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значение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координаты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{{{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+ 1}}}: ");</w:t>
      </w:r>
    </w:p>
    <w:p w14:paraId="0939894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F55338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while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, out value));</w:t>
      </w:r>
    </w:p>
    <w:p w14:paraId="02A692B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584EA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 = value;</w:t>
      </w:r>
    </w:p>
    <w:p w14:paraId="15CD348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651F2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return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69A5B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6062E8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76339F7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public override bool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Equals(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object? obj)</w:t>
      </w:r>
    </w:p>
    <w:p w14:paraId="357ABCA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0A433B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(!(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 is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6603C7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FD2E7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throw new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Можно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сравнивать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только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объекты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типа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5FEBBDA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1D8961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1D04224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)obj;</w:t>
      </w:r>
    </w:p>
    <w:p w14:paraId="42A3600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A881E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vec.Length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this.Length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B8D4B9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698FE2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false;</w:t>
      </w:r>
    </w:p>
    <w:p w14:paraId="165AD70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F86F4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16D2C08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vec.Length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E31CA6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2F6BF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 !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= this[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])</w:t>
      </w:r>
    </w:p>
    <w:p w14:paraId="014E080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9969C7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false;</w:t>
      </w:r>
    </w:p>
    <w:p w14:paraId="11FDED6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589822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5268A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4F846D2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return true;</w:t>
      </w:r>
    </w:p>
    <w:p w14:paraId="265B953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278D72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10E270B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int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CompareTo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object? obj)</w:t>
      </w:r>
    </w:p>
    <w:p w14:paraId="5A0A36B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4E2642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(!(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 is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C28D2D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52D04B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throw new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Можно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сравнить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только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объекты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типа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7B1B3B1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B7EF2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)obj;</w:t>
      </w:r>
    </w:p>
    <w:p w14:paraId="515E6B6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vec.Length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this.Length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4A5BA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5A9FED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0;</w:t>
      </w:r>
    </w:p>
    <w:p w14:paraId="15A23F4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</w:t>
      </w:r>
    </w:p>
    <w:p w14:paraId="0C62FB4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else if (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vec.Length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this.Length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C4EED9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FDC46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-1;</w:t>
      </w:r>
    </w:p>
    <w:p w14:paraId="4464514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</w:t>
      </w:r>
    </w:p>
    <w:p w14:paraId="578ECA9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else</w:t>
      </w:r>
    </w:p>
    <w:p w14:paraId="1BFDD1E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6956D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1;</w:t>
      </w:r>
    </w:p>
    <w:p w14:paraId="2B3649F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C0F90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21E490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EE44FF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object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Clone(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7DC4FA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9E9B2B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clone =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Length);</w:t>
      </w:r>
    </w:p>
    <w:p w14:paraId="6579A43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9CCED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Length;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8B8865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06AF3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clone[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 = this[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D7BC0B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9E1FF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3D835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return clone;</w:t>
      </w:r>
    </w:p>
    <w:p w14:paraId="32E3E84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C52156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override string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40BD9B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5AB746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result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length.ToString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 + ' ';</w:t>
      </w:r>
    </w:p>
    <w:p w14:paraId="4D9C8A9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length;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97DF60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053902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result = result + this[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 + ' ';</w:t>
      </w:r>
    </w:p>
    <w:p w14:paraId="60CF0C4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217CCC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return result;</w:t>
      </w:r>
    </w:p>
    <w:p w14:paraId="6617A9D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14:paraId="34DC464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180C4C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void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Log(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string message = "")</w:t>
      </w:r>
    </w:p>
    <w:p w14:paraId="44089AA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9217BD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message !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"")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($"{message}: ");</w:t>
      </w:r>
    </w:p>
    <w:p w14:paraId="3497D7F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4607A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var current = head;</w:t>
      </w:r>
    </w:p>
    <w:p w14:paraId="59A0B6C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("{");</w:t>
      </w:r>
    </w:p>
    <w:p w14:paraId="059209E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while (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 !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4E93A40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109C0E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null)</w:t>
      </w:r>
    </w:p>
    <w:p w14:paraId="3E3ADFA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A39D5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current.Data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D7832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4CFF8F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698DF3B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5CC90E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current.Data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", ");</w:t>
      </w:r>
    </w:p>
    <w:p w14:paraId="13DE947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CF2E18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C24C9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500E2D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("}");</w:t>
      </w:r>
    </w:p>
    <w:p w14:paraId="3E0B55E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CE3764E" w14:textId="53EB6C3D" w:rsidR="00EB3CC3" w:rsidRPr="00EB3CC3" w:rsidRDefault="00EB3CC3" w:rsidP="00EB3CC3">
      <w:pPr>
        <w:pStyle w:val="a9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4428D5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using lab06;</w:t>
      </w:r>
    </w:p>
    <w:p w14:paraId="5834130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60CB9D2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System.Text.Json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58F3A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82BA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lab06;</w:t>
      </w:r>
    </w:p>
    <w:p w14:paraId="43FE90E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0B0BA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public static class Program</w:t>
      </w:r>
    </w:p>
    <w:p w14:paraId="7ACBA01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0C8C38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delegate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TestFunctionProgramMenu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020EF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04525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void Main(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string[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BD71005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48E6FCD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("Лабораторная работа #6\n 6104-020302D - Маликов Николай\n");</w:t>
      </w:r>
    </w:p>
    <w:p w14:paraId="5763D92C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C8F54B0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("Выберете класс для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работы:\n\n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 +</w:t>
      </w:r>
    </w:p>
    <w:p w14:paraId="11B0A667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"\t1. Добавить вектор\n" +</w:t>
      </w:r>
    </w:p>
    <w:p w14:paraId="40EC7551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"\t2. Убрать вектор\n" +</w:t>
      </w:r>
    </w:p>
    <w:p w14:paraId="4A5D6B3C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"\t3. Вывести вектора с минимальным и максимальным количеством координат\n" +</w:t>
      </w:r>
    </w:p>
    <w:p w14:paraId="7CE7A938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"\t4. Отсортировать массив векторов по возрастанию их модулей\n" +</w:t>
      </w:r>
    </w:p>
    <w:p w14:paraId="5E53D409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"\t5. Клонировать вектор\n" +</w:t>
      </w:r>
    </w:p>
    <w:p w14:paraId="50FA3F80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"\t6. Сложение векторов\n" +</w:t>
      </w:r>
    </w:p>
    <w:p w14:paraId="2B62F05C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"\t7. Модуль вектора\n" +</w:t>
      </w:r>
    </w:p>
    <w:p w14:paraId="0DABD19E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"\t8. Скалярное произведение вектора\n" +</w:t>
      </w:r>
    </w:p>
    <w:p w14:paraId="139545DC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"\t9. Запись вектора в бинарный поток\n" +</w:t>
      </w:r>
    </w:p>
    <w:p w14:paraId="60A5C9E2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"\t10. Запись вектора в текстовый файл\n" +</w:t>
      </w:r>
    </w:p>
    <w:p w14:paraId="533ECF7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"\t11.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Сериализация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вектора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\n");</w:t>
      </w:r>
    </w:p>
    <w:p w14:paraId="2BA93B4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1653FE1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List&lt;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List&lt;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47966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TestFunctionProgramMenu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 = null;</w:t>
      </w:r>
    </w:p>
    <w:p w14:paraId="6861529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AA6A0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Введите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порядок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выполнения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действий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программы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через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пробел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: ");</w:t>
      </w:r>
    </w:p>
    <w:p w14:paraId="3CB1B1E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string[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().Split(new[] { ' ' },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StringSplitOptions.RemoveEmptyEntries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03E43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55A80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foreach (string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comand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1CF7C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75A6D3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comand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31C2A8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A9921B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case "1":</w:t>
      </w:r>
    </w:p>
    <w:p w14:paraId="4FAF2FB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menu +=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AddVector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C5545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434192E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"2":</w:t>
      </w:r>
    </w:p>
    <w:p w14:paraId="45AD871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menu +=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RemoveVector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23D7F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5321066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"3":</w:t>
      </w:r>
    </w:p>
    <w:p w14:paraId="350092C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menu +=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VectorsMinAndMaxCountCoordinates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0C074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52801BF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"4":</w:t>
      </w:r>
    </w:p>
    <w:p w14:paraId="17BD9F3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menu +=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SortArrayVectorsForUpsModules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9285B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702134F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"5":</w:t>
      </w:r>
    </w:p>
    <w:p w14:paraId="44F9E65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menu +=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CloneVector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07305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28D72A9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"6":</w:t>
      </w:r>
    </w:p>
    <w:p w14:paraId="6188BAC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menu +=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SummVectors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72C77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2F5B62F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"7":</w:t>
      </w:r>
    </w:p>
    <w:p w14:paraId="5FF0A12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menu +=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ModuleVectors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6345F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547EC9D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"8":</w:t>
      </w:r>
    </w:p>
    <w:p w14:paraId="1F1181F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menu +=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ScalarMultVectors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B494A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13B8EC3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"9":</w:t>
      </w:r>
    </w:p>
    <w:p w14:paraId="384BEB4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menu +=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BinaryFlow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8ECE9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2897C2E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"10":</w:t>
      </w:r>
    </w:p>
    <w:p w14:paraId="611E030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menu +=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FileFlow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66B97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1AE71F7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"11":</w:t>
      </w:r>
    </w:p>
    <w:p w14:paraId="2FAE17E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menu +=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SerializedeMethod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D6E6C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0361656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default:</w:t>
      </w:r>
    </w:p>
    <w:p w14:paraId="4A7BB77F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("Нет такого пункта в меню");</w:t>
      </w:r>
    </w:p>
    <w:p w14:paraId="073B5AE2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1A381E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07E78A3A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8AE96CE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DC3E78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554F11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("Программа завершила свое выполнение!");</w:t>
      </w:r>
    </w:p>
    <w:p w14:paraId="2BC7385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Console.ReadKey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4C90A1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F940B4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82CD6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AddVector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E0FFF5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6C40C6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try</w:t>
      </w:r>
    </w:p>
    <w:p w14:paraId="3A1D2DD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74DAE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arr.Add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CreateVector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79FE165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3AD278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catch (Exception e)</w:t>
      </w:r>
    </w:p>
    <w:p w14:paraId="44D27156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852BD6B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("В данный момент это действие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не возможно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!");</w:t>
      </w:r>
    </w:p>
    <w:p w14:paraId="79398F2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throw;</w:t>
      </w:r>
    </w:p>
    <w:p w14:paraId="3035D0D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99A3B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02B8F7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2C4B4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RemoveVector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84FFA46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F40F3FE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spellEnd"/>
    </w:p>
    <w:p w14:paraId="79DD49B0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960CCDD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("Укажите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индекс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по которому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хотитете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удалить вектор:");</w:t>
      </w:r>
    </w:p>
    <w:p w14:paraId="51A011B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 inp1 = Convert.ToInt32(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04D4E57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arr.Remove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[inp1 - 1]);</w:t>
      </w:r>
    </w:p>
    <w:p w14:paraId="7672BD7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LogVectors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DC99BD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C02B103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E4DB9A0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6D6FA94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("В данный момент это действие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не возможно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!");</w:t>
      </w:r>
    </w:p>
    <w:p w14:paraId="4057D63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throw;</w:t>
      </w:r>
    </w:p>
    <w:p w14:paraId="04C286C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BA397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43C7A8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3477A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VectorsMinAndMaxCountCoordinates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ADE7AB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416716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try</w:t>
      </w:r>
    </w:p>
    <w:p w14:paraId="2C0A769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874020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minLength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0].Length;</w:t>
      </w:r>
    </w:p>
    <w:p w14:paraId="057DABF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0].Length;</w:t>
      </w:r>
    </w:p>
    <w:p w14:paraId="413B072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8D8C7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arr.Count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152F81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704670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].Length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EF1DEE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001D9F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].Length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14284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A5A318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2B5DB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minLength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].Length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B7F70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78B7E9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minLength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].Length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84143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F074B2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DB0F9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F176A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Вектора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мин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000000"/>
          <w:sz w:val="19"/>
          <w:szCs w:val="19"/>
        </w:rPr>
        <w:t>значением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координат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: ");</w:t>
      </w:r>
    </w:p>
    <w:p w14:paraId="1D6104F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arr.Count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E09133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D31D18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].Length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minLength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B4037F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9B06F6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($"{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()}");</w:t>
      </w:r>
    </w:p>
    <w:p w14:paraId="20AE8661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2660769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F372E9E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03045DAF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("Вектора с макс. значением координат: ");</w:t>
      </w:r>
    </w:p>
    <w:p w14:paraId="598AC6D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arr.Count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BFAC56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E74D49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].Length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30C979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51F996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($"{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()}");</w:t>
      </w:r>
    </w:p>
    <w:p w14:paraId="784CC45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414DF6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CB22E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06990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catch (Exception e)</w:t>
      </w:r>
    </w:p>
    <w:p w14:paraId="4B29D30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E9258F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Вектора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отсутствуют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6F6BBAE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throw;</w:t>
      </w:r>
    </w:p>
    <w:p w14:paraId="12EDC1C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2EC59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B5EAF0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6CBD5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SortArrayVectorsForUpsModules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8A77AE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C21FB4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</w:p>
    <w:p w14:paraId="1EB0CD9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Comparer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comparer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Comparer(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CB358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D14D9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arr.Count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5997F2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AEEB7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j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j &lt;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arr.Count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D8BB28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34BF84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comparer.Compare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[j]) &gt; 0)</w:t>
      </w:r>
    </w:p>
    <w:p w14:paraId="147F6C9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776BA2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temp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20D1137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FE54C4C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 = temp;</w:t>
      </w:r>
    </w:p>
    <w:p w14:paraId="6AACC7B0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175A11B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8B22715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9212CC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FE7C3A2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("Список векторов после сортировки по модулю: ");</w:t>
      </w:r>
    </w:p>
    <w:p w14:paraId="094903CC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51234E2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arr.Count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 ++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78F12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4C727C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vec1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74CC36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vec1.Log($"{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+ 1} </w:t>
      </w:r>
      <w:r>
        <w:rPr>
          <w:rFonts w:ascii="Cascadia Mono" w:hAnsi="Cascadia Mono" w:cs="Cascadia Mono"/>
          <w:color w:val="000000"/>
          <w:sz w:val="19"/>
          <w:szCs w:val="19"/>
        </w:rPr>
        <w:t>Модуль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: {vec1.GetNorm()}");</w:t>
      </w:r>
    </w:p>
    <w:p w14:paraId="06F0E0F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F262E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ACA151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97B18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CloneVector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7834FC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398722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LogVectors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608C2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idx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EE68C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input;</w:t>
      </w:r>
    </w:p>
    <w:p w14:paraId="09373AC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D6572F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</w:t>
      </w:r>
      <w:proofErr w:type="spellEnd"/>
    </w:p>
    <w:p w14:paraId="07DB61B9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64099CD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("Введите номер вектора для клонирования: ");</w:t>
      </w:r>
    </w:p>
    <w:p w14:paraId="77590BA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input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E21497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while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(!Int32.TryParse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(input, out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idx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idx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 ||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idx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arr.Count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0BD91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94C53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var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idx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- 1];</w:t>
      </w:r>
    </w:p>
    <w:p w14:paraId="615E91B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clone;</w:t>
      </w:r>
    </w:p>
    <w:p w14:paraId="0409F9C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C0BD7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30194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clone =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).Clone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as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45827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ABF83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else</w:t>
      </w:r>
    </w:p>
    <w:p w14:paraId="0F5EF55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F6882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clone =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LinkedListVector</w:t>
      </w:r>
      <w:proofErr w:type="spellEnd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).Clone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as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D15A6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867B1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2CC80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arr.Add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(clone);</w:t>
      </w:r>
    </w:p>
    <w:p w14:paraId="1902372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LogVectors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0B2DD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8E9391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3FE77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SummVectors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A0B93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CED86A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CreateVector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52DC0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vect.Log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8CFD6F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vect1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CreateVector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76236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vect1.Log();</w:t>
      </w:r>
    </w:p>
    <w:p w14:paraId="1738512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8E03E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try</w:t>
      </w:r>
    </w:p>
    <w:p w14:paraId="7137D03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3BA30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resulta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Vectors.Sum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, vect1);</w:t>
      </w:r>
    </w:p>
    <w:p w14:paraId="5BE9FD5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resulta.Log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AA7C1A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0BBEF9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catch (Exception e)</w:t>
      </w:r>
    </w:p>
    <w:p w14:paraId="54E447BB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4A0A7C6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("Вектора разного размера!");</w:t>
      </w:r>
    </w:p>
    <w:p w14:paraId="325144C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2C844B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800B95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1ED3BD9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static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BinaryFlow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1D020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FE48F6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CreateVector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5E44B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7F530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try</w:t>
      </w:r>
    </w:p>
    <w:p w14:paraId="4CA1545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2D5FC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forVector.bin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FileMode.CreateNew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C11F4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AD9BE8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catch</w:t>
      </w:r>
    </w:p>
    <w:p w14:paraId="0E6F5C2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12ED14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forVector.bin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FileMode.Truncate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FileAccess.Write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FileShare.None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1F88D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0D1066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EF920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Vectors.OutputVector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C1227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inpStream.Close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E5494A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Успешно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записан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!");</w:t>
      </w:r>
    </w:p>
    <w:p w14:paraId="4DD7F84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5C904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outputStream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forVector.bin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FileMode.Open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FileAccess.Read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FileShare.None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1922B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5544E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("\n</w:t>
      </w:r>
      <w:r>
        <w:rPr>
          <w:rFonts w:ascii="Cascadia Mono" w:hAnsi="Cascadia Mono" w:cs="Cascadia Mono"/>
          <w:color w:val="000000"/>
          <w:sz w:val="19"/>
          <w:szCs w:val="19"/>
        </w:rPr>
        <w:t>Прочитанный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вектор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" +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Vectors.InputVector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outputStream</w:t>
      </w:r>
      <w:proofErr w:type="spellEnd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441593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0954A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outputStream.Close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30135D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07AD17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C2BF0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FileFlow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2893D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3BB8C0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CreateVector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F7868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F0429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38072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7A78458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try</w:t>
      </w:r>
    </w:p>
    <w:p w14:paraId="730F3EE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EC0F7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"forVector.txt",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FileMode.CreateNew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FileAccess.Write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FileShare.None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1AE87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5587C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catch</w:t>
      </w:r>
    </w:p>
    <w:p w14:paraId="0845E57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818EE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"forVector.txt",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FileMode.Truncate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FileAccess.Write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FileShare.None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53167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B92C80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0F74E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 = new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039D2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B0AA9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Vectors.WriteVector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, print);</w:t>
      </w:r>
    </w:p>
    <w:p w14:paraId="7E8D89B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Успешно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записан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.txt!");</w:t>
      </w:r>
    </w:p>
    <w:p w14:paraId="16E9457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inpStream.Close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E1AB62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CBD54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outputStream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"forVector.txt",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FileMode.Open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FileAccess.Read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FileShare.None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C20B7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new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outputStream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3DB12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C34EB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try</w:t>
      </w:r>
    </w:p>
    <w:p w14:paraId="5AAE7E1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28357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Прочитанный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вектор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:" +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Vectors.ReadVector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(reader));</w:t>
      </w:r>
    </w:p>
    <w:p w14:paraId="6898BCE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9492B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catch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System.FormatException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CCD15F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2CFF03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e.Message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3EEE6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4DCF6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1A42F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outputStream.Close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CC375A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</w:p>
    <w:p w14:paraId="71859DF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SerializedeMethod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0A41A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A86A38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ArrayVector.UserInput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A3C3A6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serializedVector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JsonSerializer.Serialize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9A2CE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B99AD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try</w:t>
      </w:r>
    </w:p>
    <w:p w14:paraId="777727B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13B751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forVector.json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FileMode.CreateNew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FileAccess.Write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FileShare.None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06E21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1B9EA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catch</w:t>
      </w:r>
    </w:p>
    <w:p w14:paraId="0EA2963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E6A314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forVector.json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FileMode.Truncate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FileAccess.Write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FileShare.None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F1FE9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0C183E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ED4D7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 = new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C0C7C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print.Write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serializedVector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BE2F4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print.Close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D28CA5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inpStream.Close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0E6C4F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1E35E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Успешно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записан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!");</w:t>
      </w:r>
    </w:p>
    <w:p w14:paraId="2205DAE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AB5B1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outputStream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forVector.json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FileMode.Open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FileAccess.Read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FileShare.None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D21F5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08A62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Прочитанный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вектор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" +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JsonSerializer.Deserialize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outputStream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FDB927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outputStream.Close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58FC1B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707706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711BD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ModuleVectors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545751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4AB0FB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CreateVector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859C3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vecc.Log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C6DC8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double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resullt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Vectors.GetNormSt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07B64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($"</w:t>
      </w:r>
      <w:r>
        <w:rPr>
          <w:rFonts w:ascii="Cascadia Mono" w:hAnsi="Cascadia Mono" w:cs="Cascadia Mono"/>
          <w:color w:val="000000"/>
          <w:sz w:val="19"/>
          <w:szCs w:val="19"/>
        </w:rPr>
        <w:t>Модуль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равен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resullt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2FE8E23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43B2DB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54FE1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ScalarMultVectors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0A3F4C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CF2098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CreateVector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6533D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vectorr.Log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182F81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vectorr1 =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CreateVector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73797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vectorr1.Log();</w:t>
      </w:r>
    </w:p>
    <w:p w14:paraId="5106D90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double result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Vectors.Scalar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, vectorr1);</w:t>
      </w:r>
    </w:p>
    <w:p w14:paraId="0EC036B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($"</w:t>
      </w:r>
      <w:r>
        <w:rPr>
          <w:rFonts w:ascii="Cascadia Mono" w:hAnsi="Cascadia Mono" w:cs="Cascadia Mono"/>
          <w:color w:val="000000"/>
          <w:sz w:val="19"/>
          <w:szCs w:val="19"/>
        </w:rPr>
        <w:t>Скаляр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равен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: {result}");</w:t>
      </w:r>
    </w:p>
    <w:p w14:paraId="7EFEB54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C7E7A7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2C9D9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TestLinkedListVectorClass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LinkedListVector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A58CF5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F1D5F5B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E0036C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0F00627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vec.Log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("Созданный вектор");</w:t>
      </w:r>
    </w:p>
    <w:p w14:paraId="6328B75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while (true)</w:t>
      </w:r>
    </w:p>
    <w:p w14:paraId="2C0DA4A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2714DD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Выберете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действие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:\n\n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 +</w:t>
      </w:r>
    </w:p>
    <w:p w14:paraId="6FC30D89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"1. Добавить элемент в начало списка\n" +</w:t>
      </w:r>
    </w:p>
    <w:p w14:paraId="28EB2CF8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"2. Добавить элемент в конец списка\n" +</w:t>
      </w:r>
    </w:p>
    <w:p w14:paraId="6128E4A8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"3. Добавить элемент по индексу\n" +</w:t>
      </w:r>
    </w:p>
    <w:p w14:paraId="78D8F491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"4. Удалить первый элемент\n" +</w:t>
      </w:r>
    </w:p>
    <w:p w14:paraId="362B6253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"5. Удалить последний элемент\n" +</w:t>
      </w:r>
    </w:p>
    <w:p w14:paraId="3967E989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"6. Удалить элемент по индексу\n" +</w:t>
      </w:r>
    </w:p>
    <w:p w14:paraId="62770F6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"0. </w:t>
      </w:r>
      <w:r>
        <w:rPr>
          <w:rFonts w:ascii="Cascadia Mono" w:hAnsi="Cascadia Mono" w:cs="Cascadia Mono"/>
          <w:color w:val="000000"/>
          <w:sz w:val="19"/>
          <w:szCs w:val="19"/>
        </w:rPr>
        <w:t>Продолжить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\n");</w:t>
      </w:r>
    </w:p>
    <w:p w14:paraId="0C95B13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BC4E9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41EE46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2BE63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2C377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E593F8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case "1":</w:t>
      </w:r>
    </w:p>
    <w:p w14:paraId="40E7E43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B2A92F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int value;</w:t>
      </w:r>
    </w:p>
    <w:p w14:paraId="4B548257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</w:t>
      </w:r>
      <w:proofErr w:type="spellEnd"/>
    </w:p>
    <w:p w14:paraId="04192C6F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54CA5638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("Введите значение для добавления: ");</w:t>
      </w:r>
    </w:p>
    <w:p w14:paraId="715A8F8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A40876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 while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, out value));</w:t>
      </w:r>
    </w:p>
    <w:p w14:paraId="5896789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9C34D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vec.AddElementToStart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(value);</w:t>
      </w:r>
    </w:p>
    <w:p w14:paraId="46A3A74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vec.Log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Обновленный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вектор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0F54DE6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45E400A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6FB246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"2":</w:t>
      </w:r>
    </w:p>
    <w:p w14:paraId="7BB11DD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4D1F24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int value;</w:t>
      </w:r>
    </w:p>
    <w:p w14:paraId="15488AB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do</w:t>
      </w:r>
    </w:p>
    <w:p w14:paraId="1AFDC70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4C819E7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("Введите значение для добавления: ");</w:t>
      </w:r>
    </w:p>
    <w:p w14:paraId="5B9670A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56CD0A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 while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, out value));</w:t>
      </w:r>
    </w:p>
    <w:p w14:paraId="2A8D2E3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320F5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vec.AddElementToEnd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(value);</w:t>
      </w:r>
    </w:p>
    <w:p w14:paraId="6C83CBB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vec.Log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Обновленный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вектор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172ABAB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5D48ED5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1C6290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"3":</w:t>
      </w:r>
    </w:p>
    <w:p w14:paraId="3A20C62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65E095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int value;</w:t>
      </w:r>
    </w:p>
    <w:p w14:paraId="3098A27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do</w:t>
      </w:r>
    </w:p>
    <w:p w14:paraId="6A9DD65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433E3E0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("Введите позицию для добавления: ");</w:t>
      </w:r>
    </w:p>
    <w:p w14:paraId="15B9EB4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883FA0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 while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, out value));</w:t>
      </w:r>
    </w:p>
    <w:p w14:paraId="1A1AD1D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F08736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idx;</w:t>
      </w:r>
    </w:p>
    <w:p w14:paraId="537FEA3F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</w:t>
      </w:r>
      <w:proofErr w:type="spellEnd"/>
    </w:p>
    <w:p w14:paraId="6D4A6599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5A28A24E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("Введите значение для добавления элемента: ");</w:t>
      </w:r>
    </w:p>
    <w:p w14:paraId="63E770C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0DDCE4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 while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out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idx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83FEAD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20FA8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try</w:t>
      </w:r>
    </w:p>
    <w:p w14:paraId="7738886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ED6A6F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vec.AddElementAtPosition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idx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, value);</w:t>
      </w:r>
    </w:p>
    <w:p w14:paraId="1BCF7AB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vec.Log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Обновленный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вектор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01A482E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F3F5E8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catch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IndexOutOfRangeException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D1AC6EC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74E3B90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("Введенный индекс выходит за рамки связного списка");</w:t>
      </w:r>
    </w:p>
    <w:p w14:paraId="3F4FF42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9566B2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58F7E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072C339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5C4D2D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"4":</w:t>
      </w:r>
    </w:p>
    <w:p w14:paraId="2AD8926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174C07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try</w:t>
      </w:r>
    </w:p>
    <w:p w14:paraId="0708BA0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74D455E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vec.RemoveElementFromStart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0EFAEAC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vec.Log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("Обновленный вектор");</w:t>
      </w:r>
    </w:p>
    <w:p w14:paraId="560CC1CB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42736342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spellEnd"/>
    </w:p>
    <w:p w14:paraId="5FB3C500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0E996BA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Пустой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вектор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2EC42A5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}</w:t>
      </w:r>
    </w:p>
    <w:p w14:paraId="3699B77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20BC0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7CDA4A4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D60A20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"5":</w:t>
      </w:r>
    </w:p>
    <w:p w14:paraId="5F34690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8AD981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try</w:t>
      </w:r>
    </w:p>
    <w:p w14:paraId="36AFA74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BB2412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vec.RemoveElementFromEnd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07ABC5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vec.Log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Обновленный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вектор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0F97B4B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9FC8DE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catch</w:t>
      </w:r>
    </w:p>
    <w:p w14:paraId="78DD6E7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1E40CB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Пустой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вектор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04C7E28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349408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3DA12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535C701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C46380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"6":</w:t>
      </w:r>
    </w:p>
    <w:p w14:paraId="4CDFDAB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2D6F34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idx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3FBF3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do</w:t>
      </w:r>
    </w:p>
    <w:p w14:paraId="679855D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A21C1F1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("Введите индекс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элемента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который хотите удалить: ");</w:t>
      </w:r>
    </w:p>
    <w:p w14:paraId="5C1A142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F84726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 while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out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idx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72525B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24D11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try</w:t>
      </w:r>
    </w:p>
    <w:p w14:paraId="5A7669F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BCC50C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vec.RemoveElementAtPosition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idx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4465B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vec.Log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Обновленный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вектор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32FE315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CB86C2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catch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IndexOutOfRangeException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A19732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D62687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Введенный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индекс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выходит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рамки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связного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списка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334F89C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D64A51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1EB72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5A66264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BD7E92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"0":</w:t>
      </w:r>
    </w:p>
    <w:p w14:paraId="451787A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2BCFF3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return;</w:t>
      </w:r>
    </w:p>
    <w:p w14:paraId="1798CFF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C6F9D9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default:</w:t>
      </w:r>
    </w:p>
    <w:p w14:paraId="40FD4F5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0D8CFB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Нет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такого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пункта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меню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28A63C0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0C5AE05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55D621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A88E93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166D8A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192BFC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5D352B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CreateVector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18024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F1C3D8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while (true)</w:t>
      </w:r>
    </w:p>
    <w:p w14:paraId="4972294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A7826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Вектор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какого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типа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хотите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создать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?\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n" +</w:t>
      </w:r>
    </w:p>
    <w:p w14:paraId="2443A1C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"\t1.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LinkedListVector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\n" +</w:t>
      </w:r>
    </w:p>
    <w:p w14:paraId="51A25E1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"\t2.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\n");</w:t>
      </w:r>
    </w:p>
    <w:p w14:paraId="5D01139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Input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D59634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3942189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(Input)</w:t>
      </w:r>
    </w:p>
    <w:p w14:paraId="37B75B5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037C85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case "1":</w:t>
      </w:r>
    </w:p>
    <w:p w14:paraId="470D59C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string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399BD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int length;</w:t>
      </w:r>
    </w:p>
    <w:p w14:paraId="4B1BF5D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LinkedListVector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LinkedListVector.UserInput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AB44E6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TestLinkedListVectorClass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303F2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F27E9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24EE9FF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"2":</w:t>
      </w:r>
    </w:p>
    <w:p w14:paraId="717BF3B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ArrayVector.UserInput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B42832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vector;</w:t>
      </w:r>
    </w:p>
    <w:p w14:paraId="01AE8C2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20432F8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default:</w:t>
      </w:r>
    </w:p>
    <w:p w14:paraId="4C82F77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Такого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пункта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нет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меню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575D055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26A1FA4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F0A2C7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58821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28349F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41B8E5D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LogVectors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&gt; vectors)</w:t>
      </w:r>
    </w:p>
    <w:p w14:paraId="6D55440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B20078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vectors.Count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; ++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CE96D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E7DC89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vectors[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A8526D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2EF13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typeView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 :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LinkedListVector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70E8F49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33FD343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vec.Log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($"{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+ 1}: {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typeView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13C98564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0F0B85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F172D3B" w14:textId="3FE88D67" w:rsidR="00EB3CC3" w:rsidRPr="00EB3CC3" w:rsidRDefault="00EB3CC3" w:rsidP="00EB3CC3">
      <w:pPr>
        <w:pStyle w:val="a9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72F31C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lab06</w:t>
      </w:r>
    </w:p>
    <w:p w14:paraId="1894CD1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F8D07F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class Vectors</w:t>
      </w:r>
    </w:p>
    <w:p w14:paraId="00770D9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251D7B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Sum(</w:t>
      </w:r>
      <w:proofErr w:type="spellStart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vectorFirst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vectorSecond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8CD4A3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A60BE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vectorFirst.Length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vectorSecond.Length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B23A5E3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19FD0CE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"Вектора разного размера!");</w:t>
      </w:r>
    </w:p>
    <w:p w14:paraId="3B1A326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70D2CE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4F817C2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585C2C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vectorFirst.Length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8D625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vectorFirst.Length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602A9F4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F3EC34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Sum[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vectorFirst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+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vectorSecond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5D5E86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A42D74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494FF4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Sum;</w:t>
      </w:r>
    </w:p>
    <w:p w14:paraId="648D0DF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25DC42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39E21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A30D0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double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Scalar(</w:t>
      </w:r>
      <w:proofErr w:type="spellStart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vectorFirst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vectorSecond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37B7B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907A3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vectorFirst.Length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vectorSecond.Length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AE7948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46FBA69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"Вектора разного размера!");</w:t>
      </w:r>
    </w:p>
    <w:p w14:paraId="2D4F46B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5584B3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374994E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CE256A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double multi = 0;</w:t>
      </w:r>
    </w:p>
    <w:p w14:paraId="322344B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1030F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vectorFirst.Length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E326F2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FE02B8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multi +=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vectorFirst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vectorSecond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5F3930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C5BF5A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EB71B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multi;</w:t>
      </w:r>
    </w:p>
    <w:p w14:paraId="69764AD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A22711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58C49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7B854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double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GetNormSt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vector)</w:t>
      </w:r>
    </w:p>
    <w:p w14:paraId="2BB541F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AFC77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vector.GetNorm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984F9C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6FFCD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42EBD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OutputVector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vector, Stream stream)</w:t>
      </w:r>
    </w:p>
    <w:p w14:paraId="6E5E71F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4803C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BinaryWriter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bw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BinaryWriter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(stream);</w:t>
      </w:r>
    </w:p>
    <w:p w14:paraId="3DC5AF5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E4E32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bw.Write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vector.Length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EBA96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CFE5B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vector.Length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FAD320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265942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bw.Write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(vector[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6DF28DF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D3C193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A1061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bw.Close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D744EE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0452A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E4B7B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InputVector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Stream stream)</w:t>
      </w:r>
    </w:p>
    <w:p w14:paraId="43691E3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2B9981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BinaryReader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br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BinaryReader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(stream);</w:t>
      </w:r>
    </w:p>
    <w:p w14:paraId="150CC8A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7B8DA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int length =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br.ReadInt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32();</w:t>
      </w:r>
    </w:p>
    <w:p w14:paraId="6CF5523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5F39E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 = new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(length);</w:t>
      </w:r>
    </w:p>
    <w:p w14:paraId="523D48E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23AF8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vector.Length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811721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05277A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vector[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br.ReadInt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32();</w:t>
      </w:r>
    </w:p>
    <w:p w14:paraId="46C439D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0EB216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6E414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br.Close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BCAB27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)vector;</w:t>
      </w:r>
    </w:p>
    <w:p w14:paraId="1A2DFE4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1811C0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1DD6EC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void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WriteVector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vector,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TextWriter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print)</w:t>
      </w:r>
    </w:p>
    <w:p w14:paraId="70CAD83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D50CC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print.Write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(vector);</w:t>
      </w:r>
    </w:p>
    <w:p w14:paraId="7857CAB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print.Close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B07BC12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C6DB6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DACDBD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ReadVector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TextReader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reader)</w:t>
      </w:r>
    </w:p>
    <w:p w14:paraId="321399A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4FAC59B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7BA3A7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string[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stringVector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reader.ReadToEnd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().Trim().Split(' ');</w:t>
      </w:r>
    </w:p>
    <w:p w14:paraId="0941F71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AFFFE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 =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ArrayVector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stringVector.Length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- 1);</w:t>
      </w:r>
    </w:p>
    <w:p w14:paraId="74F8E14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E7995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71F2872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36E5B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 (int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stringVector.Length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5185B1A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26BCD50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vector[</w:t>
      </w:r>
      <w:proofErr w:type="spellStart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 = 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int.Parse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stringVector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1CB04843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1D0EFC8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78BA36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catch</w:t>
      </w:r>
    </w:p>
    <w:p w14:paraId="03084E6F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0B5ABA6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FormatException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несуществующие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значения</w:t>
      </w: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0486E969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6B50D21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C5765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reader.Close</w:t>
      </w:r>
      <w:proofErr w:type="spellEnd"/>
      <w:proofErr w:type="gram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45AC3A5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10866E" w14:textId="77777777" w:rsidR="00EB3CC3" w:rsidRP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(</w:t>
      </w:r>
      <w:proofErr w:type="spellStart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IVectorable</w:t>
      </w:r>
      <w:proofErr w:type="spellEnd"/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>)vector;</w:t>
      </w:r>
    </w:p>
    <w:p w14:paraId="6A01FC9B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B3C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44AD8F" w14:textId="77777777" w:rsidR="00EB3CC3" w:rsidRDefault="00EB3CC3" w:rsidP="00EB3CC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22638B9" w14:textId="0C3901BF" w:rsidR="00EB3CC3" w:rsidRDefault="00EB3CC3" w:rsidP="00EB3CC3">
      <w:pPr>
        <w:pStyle w:val="a9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0030E3" w14:textId="77777777" w:rsidR="00EB3CC3" w:rsidRPr="00EB3CC3" w:rsidRDefault="00EB3CC3" w:rsidP="00EB3CC3">
      <w:pPr>
        <w:pStyle w:val="a9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B51C2D7" w14:textId="541A2FFE" w:rsidR="00DE62A1" w:rsidRDefault="00EB3CC3" w:rsidP="00DE62A1">
      <w:pPr>
        <w:pStyle w:val="a9"/>
        <w:ind w:firstLine="0"/>
        <w:rPr>
          <w:rFonts w:ascii="Consolas" w:hAnsi="Consolas"/>
          <w:b w:val="0"/>
          <w:sz w:val="16"/>
          <w:szCs w:val="16"/>
          <w:lang w:val="en-US"/>
        </w:rPr>
      </w:pPr>
      <w:bookmarkStart w:id="2" w:name="_Toc217353442"/>
      <w:r w:rsidRPr="00EB3CC3">
        <w:rPr>
          <w:rFonts w:ascii="Consolas" w:hAnsi="Consolas"/>
          <w:b w:val="0"/>
          <w:sz w:val="16"/>
          <w:szCs w:val="16"/>
          <w:lang w:val="en-US"/>
        </w:rPr>
        <w:drawing>
          <wp:inline distT="0" distB="0" distL="0" distR="0" wp14:anchorId="0BAFF3C0" wp14:editId="79F2009F">
            <wp:extent cx="5939790" cy="2367280"/>
            <wp:effectExtent l="0" t="0" r="0" b="0"/>
            <wp:docPr id="863999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99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6A60" w14:textId="575A9637" w:rsidR="00DE62A1" w:rsidRPr="00EB3CC3" w:rsidRDefault="00DE62A1" w:rsidP="00DE62A1">
      <w:pPr>
        <w:pStyle w:val="a9"/>
        <w:ind w:firstLine="0"/>
        <w:rPr>
          <w:rFonts w:ascii="Consolas" w:hAnsi="Consolas"/>
          <w:b w:val="0"/>
          <w:sz w:val="16"/>
          <w:szCs w:val="16"/>
          <w:lang w:val="en-US"/>
        </w:rPr>
      </w:pPr>
      <w:r>
        <w:rPr>
          <w:rFonts w:ascii="Times New Roman" w:hAnsi="Times New Roman"/>
          <w:b w:val="0"/>
          <w:sz w:val="28"/>
        </w:rPr>
        <w:t>Рисунок</w:t>
      </w:r>
      <w:r w:rsidRPr="00EB3CC3">
        <w:rPr>
          <w:rFonts w:ascii="Times New Roman" w:hAnsi="Times New Roman"/>
          <w:b w:val="0"/>
          <w:sz w:val="28"/>
          <w:lang w:val="en-US"/>
        </w:rPr>
        <w:t xml:space="preserve"> 1 – </w:t>
      </w:r>
      <w:r w:rsidRPr="00DE62A1">
        <w:rPr>
          <w:rFonts w:ascii="Times New Roman" w:hAnsi="Times New Roman"/>
          <w:b w:val="0"/>
          <w:sz w:val="28"/>
        </w:rPr>
        <w:t>Главное</w:t>
      </w:r>
      <w:r w:rsidRPr="00EB3CC3">
        <w:rPr>
          <w:rFonts w:ascii="Times New Roman" w:hAnsi="Times New Roman"/>
          <w:b w:val="0"/>
          <w:sz w:val="28"/>
          <w:lang w:val="en-US"/>
        </w:rPr>
        <w:t xml:space="preserve"> </w:t>
      </w:r>
      <w:r w:rsidRPr="00DE62A1">
        <w:rPr>
          <w:rFonts w:ascii="Times New Roman" w:hAnsi="Times New Roman"/>
          <w:b w:val="0"/>
          <w:sz w:val="28"/>
        </w:rPr>
        <w:t>меню</w:t>
      </w:r>
      <w:r w:rsidR="00EB3CC3" w:rsidRPr="00EB3CC3">
        <w:rPr>
          <w:noProof/>
        </w:rPr>
        <w:t xml:space="preserve"> </w:t>
      </w:r>
      <w:r w:rsidR="00EB3CC3" w:rsidRPr="00EB3CC3">
        <w:rPr>
          <w:rFonts w:ascii="Consolas" w:hAnsi="Consolas"/>
          <w:b w:val="0"/>
          <w:sz w:val="16"/>
          <w:szCs w:val="16"/>
          <w:lang w:val="en-US"/>
        </w:rPr>
        <w:drawing>
          <wp:inline distT="0" distB="0" distL="0" distR="0" wp14:anchorId="532F3539" wp14:editId="06447B40">
            <wp:extent cx="5939790" cy="4064635"/>
            <wp:effectExtent l="0" t="0" r="0" b="0"/>
            <wp:docPr id="1574612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12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CE87" w14:textId="77777777" w:rsidR="008B6BAE" w:rsidRPr="00EB3CC3" w:rsidRDefault="00DE62A1" w:rsidP="00E920CE">
      <w:pPr>
        <w:pStyle w:val="a9"/>
        <w:ind w:firstLine="0"/>
        <w:rPr>
          <w:rFonts w:ascii="Times New Roman" w:hAnsi="Times New Roman"/>
          <w:b w:val="0"/>
          <w:sz w:val="28"/>
          <w:lang w:val="en-US"/>
        </w:rPr>
      </w:pPr>
      <w:r w:rsidRPr="00DE62A1">
        <w:rPr>
          <w:rFonts w:ascii="Times New Roman" w:hAnsi="Times New Roman"/>
          <w:b w:val="0"/>
          <w:sz w:val="28"/>
        </w:rPr>
        <w:t>Рисунок</w:t>
      </w:r>
      <w:r w:rsidRPr="00EB3CC3">
        <w:rPr>
          <w:rFonts w:ascii="Times New Roman" w:hAnsi="Times New Roman"/>
          <w:b w:val="0"/>
          <w:sz w:val="28"/>
          <w:lang w:val="en-US"/>
        </w:rPr>
        <w:t xml:space="preserve"> 2 – </w:t>
      </w:r>
      <w:r>
        <w:rPr>
          <w:rFonts w:ascii="Times New Roman" w:hAnsi="Times New Roman"/>
          <w:b w:val="0"/>
          <w:sz w:val="28"/>
        </w:rPr>
        <w:t>Работа</w:t>
      </w:r>
      <w:r w:rsidRPr="00EB3CC3">
        <w:rPr>
          <w:rFonts w:ascii="Times New Roman" w:hAnsi="Times New Roman"/>
          <w:b w:val="0"/>
          <w:sz w:val="28"/>
          <w:lang w:val="en-US"/>
        </w:rPr>
        <w:t xml:space="preserve"> </w:t>
      </w:r>
      <w:r>
        <w:rPr>
          <w:rFonts w:ascii="Times New Roman" w:hAnsi="Times New Roman"/>
          <w:b w:val="0"/>
          <w:sz w:val="28"/>
        </w:rPr>
        <w:t>делегата</w:t>
      </w:r>
      <w:r w:rsidR="008B6BAE" w:rsidRPr="00EB3CC3">
        <w:rPr>
          <w:rFonts w:ascii="Consolas" w:hAnsi="Consolas"/>
          <w:sz w:val="16"/>
          <w:szCs w:val="16"/>
          <w:lang w:val="en-US"/>
        </w:rPr>
        <w:br w:type="page"/>
      </w:r>
    </w:p>
    <w:p w14:paraId="12F4C8DE" w14:textId="77777777" w:rsidR="00083826" w:rsidRPr="00EB3CC3" w:rsidRDefault="008F4E26" w:rsidP="00083826">
      <w:pPr>
        <w:pStyle w:val="a9"/>
        <w:ind w:firstLine="0"/>
        <w:rPr>
          <w:rStyle w:val="aa"/>
          <w:rFonts w:ascii="Times New Roman" w:hAnsi="Times New Roman"/>
          <w:bCs/>
          <w:sz w:val="28"/>
          <w:lang w:val="en-US"/>
        </w:rPr>
      </w:pPr>
      <w:r w:rsidRPr="005C0F22">
        <w:rPr>
          <w:rStyle w:val="aa"/>
          <w:rFonts w:ascii="Times New Roman" w:hAnsi="Times New Roman"/>
          <w:bCs/>
          <w:sz w:val="28"/>
        </w:rPr>
        <w:lastRenderedPageBreak/>
        <w:t>ВЫВОД</w:t>
      </w:r>
      <w:bookmarkEnd w:id="2"/>
      <w:r w:rsidR="008B6BAE">
        <w:rPr>
          <w:rStyle w:val="aa"/>
          <w:rFonts w:ascii="Times New Roman" w:hAnsi="Times New Roman"/>
          <w:bCs/>
          <w:sz w:val="28"/>
        </w:rPr>
        <w:t>Ы</w:t>
      </w:r>
    </w:p>
    <w:p w14:paraId="53CAAC7D" w14:textId="77777777" w:rsidR="00AA2E4C" w:rsidRPr="00083826" w:rsidRDefault="00AA2E4C" w:rsidP="00083826">
      <w:pPr>
        <w:pStyle w:val="a9"/>
        <w:ind w:firstLine="709"/>
        <w:jc w:val="both"/>
        <w:rPr>
          <w:rFonts w:ascii="Times New Roman" w:hAnsi="Times New Roman"/>
          <w:b w:val="0"/>
        </w:rPr>
      </w:pPr>
      <w:r w:rsidRPr="00083826">
        <w:rPr>
          <w:rFonts w:ascii="Times New Roman" w:hAnsi="Times New Roman"/>
          <w:b w:val="0"/>
          <w:color w:val="000000"/>
          <w:sz w:val="28"/>
        </w:rPr>
        <w:t>В</w:t>
      </w:r>
      <w:r w:rsidRPr="00EB3CC3">
        <w:rPr>
          <w:rFonts w:ascii="Times New Roman" w:hAnsi="Times New Roman"/>
          <w:b w:val="0"/>
          <w:color w:val="000000"/>
          <w:sz w:val="28"/>
          <w:lang w:val="en-US"/>
        </w:rPr>
        <w:t xml:space="preserve"> </w:t>
      </w:r>
      <w:r w:rsidRPr="00083826">
        <w:rPr>
          <w:rFonts w:ascii="Times New Roman" w:hAnsi="Times New Roman"/>
          <w:b w:val="0"/>
          <w:color w:val="000000"/>
          <w:sz w:val="28"/>
        </w:rPr>
        <w:t>лабораторной</w:t>
      </w:r>
      <w:r w:rsidRPr="00EB3CC3">
        <w:rPr>
          <w:rFonts w:ascii="Times New Roman" w:hAnsi="Times New Roman"/>
          <w:b w:val="0"/>
          <w:color w:val="000000"/>
          <w:sz w:val="28"/>
          <w:lang w:val="en-US"/>
        </w:rPr>
        <w:t xml:space="preserve"> </w:t>
      </w:r>
      <w:r w:rsidRPr="00083826">
        <w:rPr>
          <w:rFonts w:ascii="Times New Roman" w:hAnsi="Times New Roman"/>
          <w:b w:val="0"/>
          <w:color w:val="000000"/>
          <w:sz w:val="28"/>
        </w:rPr>
        <w:t>работе</w:t>
      </w:r>
      <w:r w:rsidRPr="00EB3CC3">
        <w:rPr>
          <w:rFonts w:ascii="Times New Roman" w:hAnsi="Times New Roman"/>
          <w:b w:val="0"/>
          <w:color w:val="000000"/>
          <w:sz w:val="28"/>
          <w:lang w:val="en-US"/>
        </w:rPr>
        <w:t xml:space="preserve"> </w:t>
      </w:r>
      <w:r w:rsidRPr="00083826">
        <w:rPr>
          <w:rFonts w:ascii="Times New Roman" w:hAnsi="Times New Roman"/>
          <w:b w:val="0"/>
          <w:color w:val="000000"/>
          <w:sz w:val="28"/>
        </w:rPr>
        <w:t>были</w:t>
      </w:r>
      <w:r w:rsidRPr="00EB3CC3">
        <w:rPr>
          <w:rFonts w:ascii="Times New Roman" w:hAnsi="Times New Roman"/>
          <w:b w:val="0"/>
          <w:color w:val="000000"/>
          <w:sz w:val="28"/>
          <w:lang w:val="en-US"/>
        </w:rPr>
        <w:t xml:space="preserve"> </w:t>
      </w:r>
      <w:r w:rsidRPr="00083826">
        <w:rPr>
          <w:rFonts w:ascii="Times New Roman" w:hAnsi="Times New Roman"/>
          <w:b w:val="0"/>
          <w:color w:val="000000"/>
          <w:sz w:val="28"/>
        </w:rPr>
        <w:t>использованы</w:t>
      </w:r>
      <w:r w:rsidRPr="00EB3CC3">
        <w:rPr>
          <w:rFonts w:ascii="Times New Roman" w:hAnsi="Times New Roman"/>
          <w:b w:val="0"/>
          <w:color w:val="000000"/>
          <w:sz w:val="28"/>
          <w:lang w:val="en-US"/>
        </w:rPr>
        <w:t xml:space="preserve"> </w:t>
      </w:r>
      <w:r w:rsidRPr="00083826">
        <w:rPr>
          <w:rFonts w:ascii="Times New Roman" w:hAnsi="Times New Roman"/>
          <w:b w:val="0"/>
          <w:color w:val="000000"/>
          <w:sz w:val="28"/>
        </w:rPr>
        <w:t>конструкции</w:t>
      </w:r>
      <w:r w:rsidRPr="00EB3CC3">
        <w:rPr>
          <w:rFonts w:ascii="Times New Roman" w:hAnsi="Times New Roman"/>
          <w:b w:val="0"/>
          <w:color w:val="000000"/>
          <w:sz w:val="28"/>
          <w:lang w:val="en-US"/>
        </w:rPr>
        <w:t xml:space="preserve"> </w:t>
      </w:r>
      <w:r w:rsidRPr="00083826">
        <w:rPr>
          <w:rFonts w:ascii="Times New Roman" w:hAnsi="Times New Roman"/>
          <w:b w:val="0"/>
          <w:color w:val="000000"/>
          <w:sz w:val="28"/>
        </w:rPr>
        <w:t>языка:</w:t>
      </w:r>
    </w:p>
    <w:p w14:paraId="214807F6" w14:textId="77777777" w:rsidR="004608BA" w:rsidRDefault="004608BA" w:rsidP="00083826">
      <w:pPr>
        <w:pStyle w:val="af7"/>
        <w:numPr>
          <w:ilvl w:val="0"/>
          <w:numId w:val="16"/>
        </w:numPr>
        <w:suppressAutoHyphens/>
        <w:spacing w:after="0" w:line="360" w:lineRule="auto"/>
        <w:ind w:left="0" w:firstLine="709"/>
        <w:rPr>
          <w:color w:val="000000"/>
          <w:sz w:val="28"/>
        </w:rPr>
      </w:pPr>
      <w:r>
        <w:rPr>
          <w:color w:val="000000"/>
          <w:sz w:val="28"/>
        </w:rPr>
        <w:t>пользовательские классы;</w:t>
      </w:r>
    </w:p>
    <w:p w14:paraId="636625F5" w14:textId="77777777" w:rsidR="004608BA" w:rsidRDefault="004608BA" w:rsidP="00083826">
      <w:pPr>
        <w:pStyle w:val="af7"/>
        <w:numPr>
          <w:ilvl w:val="0"/>
          <w:numId w:val="16"/>
        </w:numPr>
        <w:suppressAutoHyphens/>
        <w:spacing w:after="0" w:line="360" w:lineRule="auto"/>
        <w:ind w:left="0" w:firstLine="709"/>
        <w:rPr>
          <w:color w:val="000000"/>
          <w:sz w:val="28"/>
        </w:rPr>
      </w:pPr>
      <w:r>
        <w:rPr>
          <w:color w:val="000000"/>
          <w:sz w:val="28"/>
        </w:rPr>
        <w:t>методы;</w:t>
      </w:r>
    </w:p>
    <w:p w14:paraId="60CB0DAE" w14:textId="77777777" w:rsidR="004608BA" w:rsidRDefault="004608BA" w:rsidP="00083826">
      <w:pPr>
        <w:pStyle w:val="af7"/>
        <w:numPr>
          <w:ilvl w:val="0"/>
          <w:numId w:val="16"/>
        </w:numPr>
        <w:suppressAutoHyphens/>
        <w:spacing w:after="0" w:line="360" w:lineRule="auto"/>
        <w:ind w:left="0" w:firstLine="709"/>
        <w:rPr>
          <w:color w:val="000000"/>
          <w:sz w:val="28"/>
        </w:rPr>
      </w:pPr>
      <w:r>
        <w:rPr>
          <w:color w:val="000000"/>
          <w:sz w:val="28"/>
        </w:rPr>
        <w:t>свойства;</w:t>
      </w:r>
    </w:p>
    <w:p w14:paraId="68D8B8B4" w14:textId="77777777" w:rsidR="004608BA" w:rsidRDefault="004608BA" w:rsidP="00083826">
      <w:pPr>
        <w:pStyle w:val="af7"/>
        <w:numPr>
          <w:ilvl w:val="0"/>
          <w:numId w:val="16"/>
        </w:numPr>
        <w:suppressAutoHyphens/>
        <w:spacing w:after="0" w:line="360" w:lineRule="auto"/>
        <w:ind w:left="0" w:firstLine="709"/>
        <w:rPr>
          <w:color w:val="000000"/>
          <w:sz w:val="28"/>
        </w:rPr>
      </w:pPr>
      <w:r>
        <w:rPr>
          <w:color w:val="000000"/>
          <w:sz w:val="28"/>
        </w:rPr>
        <w:t>конструкторы;</w:t>
      </w:r>
    </w:p>
    <w:p w14:paraId="5D32D231" w14:textId="77777777" w:rsidR="004608BA" w:rsidRDefault="004608BA" w:rsidP="00083826">
      <w:pPr>
        <w:pStyle w:val="af7"/>
        <w:numPr>
          <w:ilvl w:val="0"/>
          <w:numId w:val="16"/>
        </w:numPr>
        <w:suppressAutoHyphens/>
        <w:spacing w:after="0" w:line="360" w:lineRule="auto"/>
        <w:ind w:left="0" w:firstLine="709"/>
        <w:rPr>
          <w:color w:val="000000"/>
          <w:sz w:val="28"/>
        </w:rPr>
      </w:pPr>
      <w:r>
        <w:rPr>
          <w:color w:val="000000"/>
          <w:sz w:val="28"/>
        </w:rPr>
        <w:t>индексаторы</w:t>
      </w:r>
      <w:r>
        <w:rPr>
          <w:color w:val="000000"/>
          <w:sz w:val="28"/>
          <w:lang w:val="en-US"/>
        </w:rPr>
        <w:t>;</w:t>
      </w:r>
    </w:p>
    <w:p w14:paraId="01B684DC" w14:textId="77777777" w:rsidR="004608BA" w:rsidRDefault="004608BA" w:rsidP="00083826">
      <w:pPr>
        <w:pStyle w:val="af7"/>
        <w:numPr>
          <w:ilvl w:val="0"/>
          <w:numId w:val="16"/>
        </w:numPr>
        <w:suppressAutoHyphens/>
        <w:spacing w:after="0" w:line="360" w:lineRule="auto"/>
        <w:ind w:left="0" w:firstLine="709"/>
        <w:rPr>
          <w:color w:val="000000"/>
          <w:sz w:val="28"/>
        </w:rPr>
      </w:pPr>
      <w:r>
        <w:rPr>
          <w:color w:val="000000"/>
          <w:sz w:val="28"/>
        </w:rPr>
        <w:t xml:space="preserve">циклы </w:t>
      </w:r>
      <w:r>
        <w:rPr>
          <w:color w:val="000000"/>
          <w:sz w:val="28"/>
          <w:lang w:val="en-US"/>
        </w:rPr>
        <w:t>while, for, foreach;</w:t>
      </w:r>
    </w:p>
    <w:p w14:paraId="5213A458" w14:textId="77777777" w:rsidR="004608BA" w:rsidRPr="00AF7CEB" w:rsidRDefault="004608BA" w:rsidP="00083826">
      <w:pPr>
        <w:pStyle w:val="af7"/>
        <w:numPr>
          <w:ilvl w:val="0"/>
          <w:numId w:val="16"/>
        </w:numPr>
        <w:suppressAutoHyphens/>
        <w:spacing w:after="0" w:line="360" w:lineRule="auto"/>
        <w:ind w:left="0" w:firstLine="709"/>
        <w:rPr>
          <w:rFonts w:ascii="Courier New" w:hAnsi="Courier New"/>
          <w:bCs/>
          <w:sz w:val="28"/>
          <w:szCs w:val="28"/>
        </w:rPr>
      </w:pPr>
      <w:r>
        <w:rPr>
          <w:color w:val="000000"/>
          <w:sz w:val="28"/>
        </w:rPr>
        <w:t xml:space="preserve">конструкция </w:t>
      </w:r>
      <w:r>
        <w:rPr>
          <w:color w:val="000000"/>
          <w:sz w:val="28"/>
          <w:lang w:val="en-US"/>
        </w:rPr>
        <w:t>switch</w:t>
      </w:r>
      <w:r w:rsidR="00AF7CEB">
        <w:rPr>
          <w:color w:val="000000"/>
          <w:sz w:val="28"/>
          <w:lang w:val="en-US"/>
        </w:rPr>
        <w:t>;</w:t>
      </w:r>
    </w:p>
    <w:p w14:paraId="56949531" w14:textId="77777777" w:rsidR="00AF7CEB" w:rsidRPr="002A2694" w:rsidRDefault="00AF7CEB" w:rsidP="00083826">
      <w:pPr>
        <w:pStyle w:val="af7"/>
        <w:numPr>
          <w:ilvl w:val="0"/>
          <w:numId w:val="16"/>
        </w:numPr>
        <w:suppressAutoHyphens/>
        <w:spacing w:after="0" w:line="360" w:lineRule="auto"/>
        <w:ind w:left="0" w:firstLine="709"/>
        <w:rPr>
          <w:rStyle w:val="aa"/>
          <w:b w:val="0"/>
          <w:bCs/>
          <w:sz w:val="28"/>
        </w:rPr>
      </w:pPr>
      <w:r>
        <w:rPr>
          <w:rStyle w:val="aa"/>
          <w:rFonts w:ascii="Times New Roman" w:hAnsi="Times New Roman"/>
          <w:b w:val="0"/>
          <w:bCs/>
          <w:sz w:val="28"/>
        </w:rPr>
        <w:t>пользовательские интерфейсы</w:t>
      </w:r>
      <w:r w:rsidR="002A2694">
        <w:rPr>
          <w:rStyle w:val="aa"/>
          <w:rFonts w:ascii="Times New Roman" w:hAnsi="Times New Roman"/>
          <w:b w:val="0"/>
          <w:bCs/>
          <w:sz w:val="28"/>
          <w:lang w:val="en-US"/>
        </w:rPr>
        <w:t>;</w:t>
      </w:r>
    </w:p>
    <w:p w14:paraId="1D2C65C0" w14:textId="77777777" w:rsidR="0028140E" w:rsidRPr="0028140E" w:rsidRDefault="002A2694" w:rsidP="00083826">
      <w:pPr>
        <w:pStyle w:val="af7"/>
        <w:numPr>
          <w:ilvl w:val="0"/>
          <w:numId w:val="16"/>
        </w:numPr>
        <w:suppressAutoHyphens/>
        <w:spacing w:after="0" w:line="360" w:lineRule="auto"/>
        <w:ind w:left="0" w:firstLine="709"/>
        <w:rPr>
          <w:rStyle w:val="aa"/>
          <w:b w:val="0"/>
          <w:bCs/>
          <w:sz w:val="28"/>
        </w:rPr>
      </w:pPr>
      <w:r>
        <w:rPr>
          <w:rStyle w:val="aa"/>
          <w:rFonts w:ascii="Times New Roman" w:hAnsi="Times New Roman"/>
          <w:b w:val="0"/>
          <w:bCs/>
          <w:sz w:val="28"/>
        </w:rPr>
        <w:t>переопределение методов родительских классов</w:t>
      </w:r>
      <w:r w:rsidR="0028140E">
        <w:rPr>
          <w:rStyle w:val="aa"/>
          <w:rFonts w:ascii="Times New Roman" w:hAnsi="Times New Roman"/>
          <w:b w:val="0"/>
          <w:bCs/>
          <w:sz w:val="28"/>
          <w:lang w:val="en-US"/>
        </w:rPr>
        <w:t>;</w:t>
      </w:r>
    </w:p>
    <w:p w14:paraId="4B482E46" w14:textId="77777777" w:rsidR="008B6BAE" w:rsidRPr="00082F38" w:rsidRDefault="0028140E" w:rsidP="00082F38">
      <w:pPr>
        <w:pStyle w:val="af7"/>
        <w:numPr>
          <w:ilvl w:val="0"/>
          <w:numId w:val="16"/>
        </w:numPr>
        <w:suppressAutoHyphens/>
        <w:spacing w:after="0" w:line="360" w:lineRule="auto"/>
        <w:ind w:left="0" w:firstLine="709"/>
        <w:rPr>
          <w:rStyle w:val="aa"/>
          <w:b w:val="0"/>
          <w:bCs/>
          <w:sz w:val="28"/>
        </w:rPr>
      </w:pPr>
      <w:r>
        <w:rPr>
          <w:rStyle w:val="aa"/>
          <w:rFonts w:ascii="Times New Roman" w:hAnsi="Times New Roman"/>
          <w:b w:val="0"/>
          <w:bCs/>
          <w:sz w:val="28"/>
        </w:rPr>
        <w:t>потоки данных</w:t>
      </w:r>
      <w:r w:rsidR="008B6BAE">
        <w:rPr>
          <w:rStyle w:val="aa"/>
          <w:rFonts w:ascii="Times New Roman" w:hAnsi="Times New Roman"/>
          <w:b w:val="0"/>
          <w:bCs/>
          <w:sz w:val="28"/>
          <w:lang w:val="en-US"/>
        </w:rPr>
        <w:t>;</w:t>
      </w:r>
    </w:p>
    <w:p w14:paraId="2B23FDC3" w14:textId="77777777" w:rsidR="00082F38" w:rsidRPr="00082F38" w:rsidRDefault="00082F38" w:rsidP="00082F38">
      <w:pPr>
        <w:pStyle w:val="af7"/>
        <w:numPr>
          <w:ilvl w:val="0"/>
          <w:numId w:val="16"/>
        </w:numPr>
        <w:suppressAutoHyphens/>
        <w:spacing w:after="0" w:line="360" w:lineRule="auto"/>
        <w:ind w:left="0" w:firstLine="709"/>
        <w:rPr>
          <w:rStyle w:val="aa"/>
          <w:b w:val="0"/>
          <w:bCs/>
          <w:sz w:val="28"/>
        </w:rPr>
      </w:pPr>
      <w:r>
        <w:rPr>
          <w:rStyle w:val="aa"/>
          <w:rFonts w:ascii="Times New Roman" w:hAnsi="Times New Roman"/>
          <w:b w:val="0"/>
          <w:bCs/>
          <w:sz w:val="28"/>
        </w:rPr>
        <w:t>делегирование.</w:t>
      </w:r>
    </w:p>
    <w:p w14:paraId="1ECADC83" w14:textId="77777777" w:rsidR="008B062E" w:rsidRPr="005C0F22" w:rsidRDefault="008B062E" w:rsidP="00E26890">
      <w:pPr>
        <w:spacing w:line="360" w:lineRule="auto"/>
        <w:jc w:val="center"/>
        <w:rPr>
          <w:rStyle w:val="aa"/>
          <w:rFonts w:ascii="Times New Roman" w:hAnsi="Times New Roman"/>
          <w:b w:val="0"/>
          <w:sz w:val="28"/>
        </w:rPr>
      </w:pPr>
      <w:r w:rsidRPr="005C0F22">
        <w:rPr>
          <w:bCs/>
          <w:sz w:val="28"/>
          <w:szCs w:val="28"/>
        </w:rPr>
        <w:br w:type="page"/>
      </w:r>
      <w:bookmarkStart w:id="3" w:name="_Toc210471558"/>
      <w:bookmarkStart w:id="4" w:name="_Toc217353443"/>
      <w:r w:rsidR="008F4E26" w:rsidRPr="005C0F22">
        <w:rPr>
          <w:rStyle w:val="aa"/>
          <w:rFonts w:ascii="Times New Roman" w:hAnsi="Times New Roman"/>
          <w:b w:val="0"/>
          <w:sz w:val="28"/>
        </w:rPr>
        <w:lastRenderedPageBreak/>
        <w:t>СПИСОК ИСПОЛЬЗОВАННЫХ ИСТОЧНИКОВ</w:t>
      </w:r>
      <w:bookmarkEnd w:id="3"/>
      <w:bookmarkEnd w:id="4"/>
    </w:p>
    <w:p w14:paraId="677A49AE" w14:textId="77777777" w:rsidR="005C0F22" w:rsidRPr="0091362E" w:rsidRDefault="008D0D5D" w:rsidP="00E26890">
      <w:pPr>
        <w:pStyle w:val="a"/>
        <w:tabs>
          <w:tab w:val="clear" w:pos="924"/>
          <w:tab w:val="num" w:pos="993"/>
        </w:tabs>
        <w:ind w:left="0" w:firstLine="709"/>
        <w:rPr>
          <w:rFonts w:ascii="Times New Roman" w:hAnsi="Times New Roman"/>
        </w:rPr>
      </w:pPr>
      <w:r w:rsidRPr="00870FBC">
        <w:rPr>
          <w:rFonts w:ascii="Times New Roman" w:hAnsi="Times New Roman"/>
        </w:rPr>
        <w:t>Павловская Т.А. C#. Программирование на языке высокого уровня. Учебник для вузов [Текст]/Т.А. Павловская. – СПб.: Питер, 2007. – 432 с.</w:t>
      </w:r>
    </w:p>
    <w:sectPr w:rsidR="005C0F22" w:rsidRPr="0091362E" w:rsidSect="00E728B5">
      <w:footerReference w:type="even" r:id="rId11"/>
      <w:footerReference w:type="default" r:id="rId12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13A0B0" w14:textId="77777777" w:rsidR="00002992" w:rsidRDefault="00002992">
      <w:r>
        <w:separator/>
      </w:r>
    </w:p>
  </w:endnote>
  <w:endnote w:type="continuationSeparator" w:id="0">
    <w:p w14:paraId="1B545758" w14:textId="77777777" w:rsidR="00002992" w:rsidRDefault="000029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Ubuntu">
    <w:altName w:val="Times New Roman"/>
    <w:charset w:val="00"/>
    <w:family w:val="swiss"/>
    <w:pitch w:val="variable"/>
    <w:sig w:usb0="E00002FF" w:usb1="5000205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 'DejaVu Sans'"/>
    <w:charset w:val="00"/>
    <w:family w:val="auto"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1864B6" w14:textId="77777777" w:rsidR="00DE62A1" w:rsidRDefault="0011532D" w:rsidP="006F25B3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 w:rsidR="00DE62A1"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0DC63D8" w14:textId="77777777" w:rsidR="00DE62A1" w:rsidRDefault="00DE62A1" w:rsidP="00DB1827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2F8ABE" w14:textId="77777777" w:rsidR="00DE62A1" w:rsidRDefault="0011532D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 w:rsidR="00DE62A1">
      <w:rPr>
        <w:rStyle w:val="a7"/>
      </w:rPr>
      <w:instrText xml:space="preserve"> PAGE </w:instrText>
    </w:r>
    <w:r>
      <w:rPr>
        <w:rStyle w:val="a7"/>
      </w:rPr>
      <w:fldChar w:fldCharType="separate"/>
    </w:r>
    <w:r w:rsidR="00B457DE">
      <w:rPr>
        <w:rStyle w:val="a7"/>
        <w:noProof/>
      </w:rPr>
      <w:t>30</w:t>
    </w:r>
    <w:r>
      <w:rPr>
        <w:rStyle w:val="a7"/>
      </w:rPr>
      <w:fldChar w:fldCharType="end"/>
    </w:r>
  </w:p>
  <w:p w14:paraId="3EEA8BCB" w14:textId="77777777" w:rsidR="00DE62A1" w:rsidRDefault="00DE62A1" w:rsidP="008711B6">
    <w:pPr>
      <w:pStyle w:val="a5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C3A268" w14:textId="77777777" w:rsidR="00002992" w:rsidRDefault="00002992">
      <w:r>
        <w:separator/>
      </w:r>
    </w:p>
  </w:footnote>
  <w:footnote w:type="continuationSeparator" w:id="0">
    <w:p w14:paraId="0D0DF9A4" w14:textId="77777777" w:rsidR="00002992" w:rsidRDefault="000029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83AAF"/>
    <w:multiLevelType w:val="singleLevel"/>
    <w:tmpl w:val="FFF83AAF"/>
    <w:lvl w:ilvl="0">
      <w:start w:val="1"/>
      <w:numFmt w:val="bullet"/>
      <w:lvlText w:val="-"/>
      <w:lvlJc w:val="left"/>
      <w:pPr>
        <w:tabs>
          <w:tab w:val="left" w:pos="420"/>
        </w:tabs>
        <w:ind w:left="418" w:hanging="418"/>
      </w:pPr>
      <w:rPr>
        <w:rFonts w:ascii="Ubuntu" w:eastAsia="Ubuntu" w:hAnsi="Ubuntu" w:cs="Ubuntu" w:hint="default"/>
      </w:rPr>
    </w:lvl>
  </w:abstractNum>
  <w:abstractNum w:abstractNumId="1" w15:restartNumberingAfterBreak="0">
    <w:nsid w:val="FFFFFF88"/>
    <w:multiLevelType w:val="singleLevel"/>
    <w:tmpl w:val="D1B8131A"/>
    <w:lvl w:ilvl="0">
      <w:start w:val="1"/>
      <w:numFmt w:val="decimal"/>
      <w:pStyle w:val="a"/>
      <w:lvlText w:val="%1"/>
      <w:lvlJc w:val="left"/>
      <w:pPr>
        <w:tabs>
          <w:tab w:val="num" w:pos="924"/>
        </w:tabs>
        <w:ind w:left="1287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-2"/>
        <w:w w:val="100"/>
        <w:kern w:val="0"/>
        <w:position w:val="0"/>
        <w:sz w:val="28"/>
        <w:u w:val="none"/>
        <w:effect w:val="none"/>
        <w:bdr w:val="none" w:sz="0" w:space="0" w:color="auto"/>
        <w:shd w:val="clear" w:color="auto" w:fill="auto"/>
        <w:vertAlign w:val="baseline"/>
        <w:em w:val="none"/>
      </w:rPr>
    </w:lvl>
  </w:abstractNum>
  <w:abstractNum w:abstractNumId="2" w15:restartNumberingAfterBreak="0">
    <w:nsid w:val="FFFFFF89"/>
    <w:multiLevelType w:val="singleLevel"/>
    <w:tmpl w:val="BB38F338"/>
    <w:lvl w:ilvl="0">
      <w:start w:val="1"/>
      <w:numFmt w:val="bullet"/>
      <w:pStyle w:val="a0"/>
      <w:lvlText w:val="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</w:abstractNum>
  <w:abstractNum w:abstractNumId="3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-"/>
      <w:lvlJc w:val="left"/>
      <w:pPr>
        <w:tabs>
          <w:tab w:val="num" w:pos="420"/>
        </w:tabs>
        <w:ind w:left="418" w:hanging="418"/>
      </w:pPr>
      <w:rPr>
        <w:rFonts w:ascii="Ubuntu" w:hAnsi="Ubuntu" w:cs="Ubuntu" w:hint="default"/>
      </w:rPr>
    </w:lvl>
  </w:abstractNum>
  <w:abstractNum w:abstractNumId="4" w15:restartNumberingAfterBreak="0">
    <w:nsid w:val="00000006"/>
    <w:multiLevelType w:val="multilevel"/>
    <w:tmpl w:val="0000000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5" w15:restartNumberingAfterBreak="0">
    <w:nsid w:val="00000007"/>
    <w:multiLevelType w:val="multilevel"/>
    <w:tmpl w:val="0000000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6" w15:restartNumberingAfterBreak="0">
    <w:nsid w:val="00000008"/>
    <w:multiLevelType w:val="multilevel"/>
    <w:tmpl w:val="0000000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7" w15:restartNumberingAfterBreak="0">
    <w:nsid w:val="00000009"/>
    <w:multiLevelType w:val="multilevel"/>
    <w:tmpl w:val="00000009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8" w15:restartNumberingAfterBreak="0">
    <w:nsid w:val="0000000A"/>
    <w:multiLevelType w:val="multilevel"/>
    <w:tmpl w:val="000000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9" w15:restartNumberingAfterBreak="0">
    <w:nsid w:val="01CF067F"/>
    <w:multiLevelType w:val="hybridMultilevel"/>
    <w:tmpl w:val="B07C0710"/>
    <w:lvl w:ilvl="0" w:tplc="44AC0F5A">
      <w:start w:val="1"/>
      <w:numFmt w:val="bullet"/>
      <w:lvlText w:val=""/>
      <w:lvlJc w:val="left"/>
      <w:pPr>
        <w:ind w:left="78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5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93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0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7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14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21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9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3634" w:hanging="360"/>
      </w:pPr>
      <w:rPr>
        <w:rFonts w:ascii="Wingdings" w:hAnsi="Wingdings" w:hint="default"/>
      </w:rPr>
    </w:lvl>
  </w:abstractNum>
  <w:abstractNum w:abstractNumId="10" w15:restartNumberingAfterBreak="0">
    <w:nsid w:val="104B5276"/>
    <w:multiLevelType w:val="hybridMultilevel"/>
    <w:tmpl w:val="28FE0808"/>
    <w:lvl w:ilvl="0" w:tplc="BA28395E">
      <w:numFmt w:val="bullet"/>
      <w:lvlText w:val="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145C3DA2"/>
    <w:multiLevelType w:val="hybridMultilevel"/>
    <w:tmpl w:val="3CE81DF6"/>
    <w:lvl w:ilvl="0" w:tplc="04190001">
      <w:start w:val="1"/>
      <w:numFmt w:val="bullet"/>
      <w:lvlText w:val=""/>
      <w:lvlJc w:val="left"/>
      <w:pPr>
        <w:tabs>
          <w:tab w:val="num" w:pos="1290"/>
        </w:tabs>
        <w:ind w:left="12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10"/>
        </w:tabs>
        <w:ind w:left="201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30"/>
        </w:tabs>
        <w:ind w:left="27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50"/>
        </w:tabs>
        <w:ind w:left="34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70"/>
        </w:tabs>
        <w:ind w:left="417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90"/>
        </w:tabs>
        <w:ind w:left="48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10"/>
        </w:tabs>
        <w:ind w:left="56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30"/>
        </w:tabs>
        <w:ind w:left="633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50"/>
        </w:tabs>
        <w:ind w:left="7050" w:hanging="360"/>
      </w:pPr>
      <w:rPr>
        <w:rFonts w:ascii="Wingdings" w:hAnsi="Wingdings" w:hint="default"/>
      </w:rPr>
    </w:lvl>
  </w:abstractNum>
  <w:abstractNum w:abstractNumId="12" w15:restartNumberingAfterBreak="0">
    <w:nsid w:val="1731779D"/>
    <w:multiLevelType w:val="hybridMultilevel"/>
    <w:tmpl w:val="3BD24326"/>
    <w:lvl w:ilvl="0" w:tplc="80BAD7F4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1DD359F4"/>
    <w:multiLevelType w:val="hybridMultilevel"/>
    <w:tmpl w:val="4044DC6E"/>
    <w:lvl w:ilvl="0" w:tplc="44AC0F5A">
      <w:start w:val="1"/>
      <w:numFmt w:val="bullet"/>
      <w:lvlText w:val=""/>
      <w:lvlJc w:val="left"/>
      <w:pPr>
        <w:ind w:left="31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FA239A4"/>
    <w:multiLevelType w:val="hybridMultilevel"/>
    <w:tmpl w:val="28D0352A"/>
    <w:lvl w:ilvl="0" w:tplc="FFF83AAF">
      <w:start w:val="1"/>
      <w:numFmt w:val="bullet"/>
      <w:lvlText w:val="-"/>
      <w:lvlJc w:val="left"/>
      <w:pPr>
        <w:ind w:left="1429" w:hanging="360"/>
      </w:pPr>
      <w:rPr>
        <w:rFonts w:ascii="Ubuntu" w:eastAsia="Ubuntu" w:hAnsi="Ubuntu" w:cs="Ubuntu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90591D"/>
    <w:multiLevelType w:val="hybridMultilevel"/>
    <w:tmpl w:val="DF8EFDEE"/>
    <w:lvl w:ilvl="0" w:tplc="4ACE32C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4FA482E"/>
    <w:multiLevelType w:val="hybridMultilevel"/>
    <w:tmpl w:val="ABD48CC4"/>
    <w:lvl w:ilvl="0" w:tplc="4ACE32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70E61BC"/>
    <w:multiLevelType w:val="hybridMultilevel"/>
    <w:tmpl w:val="528E84F4"/>
    <w:lvl w:ilvl="0" w:tplc="4ACE32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331703"/>
    <w:multiLevelType w:val="hybridMultilevel"/>
    <w:tmpl w:val="9E50EEDE"/>
    <w:lvl w:ilvl="0" w:tplc="514AD8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102EAA"/>
    <w:multiLevelType w:val="hybridMultilevel"/>
    <w:tmpl w:val="F59E3AD6"/>
    <w:lvl w:ilvl="0" w:tplc="4ACE32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F96268"/>
    <w:multiLevelType w:val="hybridMultilevel"/>
    <w:tmpl w:val="EB34E6B6"/>
    <w:lvl w:ilvl="0" w:tplc="4ACE32C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F1351D1"/>
    <w:multiLevelType w:val="hybridMultilevel"/>
    <w:tmpl w:val="2C96EFCA"/>
    <w:lvl w:ilvl="0" w:tplc="44AC0F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935596720">
    <w:abstractNumId w:val="1"/>
  </w:num>
  <w:num w:numId="2" w16cid:durableId="1504316548">
    <w:abstractNumId w:val="2"/>
  </w:num>
  <w:num w:numId="3" w16cid:durableId="1456635223">
    <w:abstractNumId w:val="11"/>
  </w:num>
  <w:num w:numId="4" w16cid:durableId="1246260594">
    <w:abstractNumId w:val="18"/>
  </w:num>
  <w:num w:numId="5" w16cid:durableId="1928952745">
    <w:abstractNumId w:val="19"/>
  </w:num>
  <w:num w:numId="6" w16cid:durableId="404180616">
    <w:abstractNumId w:val="0"/>
  </w:num>
  <w:num w:numId="7" w16cid:durableId="1517109211">
    <w:abstractNumId w:val="14"/>
  </w:num>
  <w:num w:numId="8" w16cid:durableId="1783721457">
    <w:abstractNumId w:val="17"/>
  </w:num>
  <w:num w:numId="9" w16cid:durableId="2064327518">
    <w:abstractNumId w:val="20"/>
  </w:num>
  <w:num w:numId="10" w16cid:durableId="721171980">
    <w:abstractNumId w:val="16"/>
  </w:num>
  <w:num w:numId="11" w16cid:durableId="327945973">
    <w:abstractNumId w:val="4"/>
  </w:num>
  <w:num w:numId="12" w16cid:durableId="1096906872">
    <w:abstractNumId w:val="5"/>
  </w:num>
  <w:num w:numId="13" w16cid:durableId="274098169">
    <w:abstractNumId w:val="6"/>
  </w:num>
  <w:num w:numId="14" w16cid:durableId="593590413">
    <w:abstractNumId w:val="7"/>
  </w:num>
  <w:num w:numId="15" w16cid:durableId="1570382504">
    <w:abstractNumId w:val="8"/>
  </w:num>
  <w:num w:numId="16" w16cid:durableId="801650232">
    <w:abstractNumId w:val="3"/>
  </w:num>
  <w:num w:numId="17" w16cid:durableId="826937780">
    <w:abstractNumId w:val="15"/>
  </w:num>
  <w:num w:numId="18" w16cid:durableId="1116411828">
    <w:abstractNumId w:val="10"/>
  </w:num>
  <w:num w:numId="19" w16cid:durableId="472722814">
    <w:abstractNumId w:val="21"/>
  </w:num>
  <w:num w:numId="20" w16cid:durableId="477577883">
    <w:abstractNumId w:val="13"/>
  </w:num>
  <w:num w:numId="21" w16cid:durableId="1088037390">
    <w:abstractNumId w:val="9"/>
  </w:num>
  <w:num w:numId="22" w16cid:durableId="50641038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A5A"/>
    <w:rsid w:val="00001EA8"/>
    <w:rsid w:val="00002992"/>
    <w:rsid w:val="000076CE"/>
    <w:rsid w:val="00022752"/>
    <w:rsid w:val="000237C7"/>
    <w:rsid w:val="00031415"/>
    <w:rsid w:val="0004518B"/>
    <w:rsid w:val="00051FF1"/>
    <w:rsid w:val="000528F9"/>
    <w:rsid w:val="00071B8D"/>
    <w:rsid w:val="00075C64"/>
    <w:rsid w:val="00077CC6"/>
    <w:rsid w:val="00082F38"/>
    <w:rsid w:val="00083826"/>
    <w:rsid w:val="00084A99"/>
    <w:rsid w:val="000935B0"/>
    <w:rsid w:val="00094AD0"/>
    <w:rsid w:val="000A012C"/>
    <w:rsid w:val="000A40F0"/>
    <w:rsid w:val="000B1E2C"/>
    <w:rsid w:val="000C2A6A"/>
    <w:rsid w:val="000C41C5"/>
    <w:rsid w:val="000D5A91"/>
    <w:rsid w:val="000E231F"/>
    <w:rsid w:val="000F2BF6"/>
    <w:rsid w:val="000F539C"/>
    <w:rsid w:val="000F5DE7"/>
    <w:rsid w:val="000F6AD6"/>
    <w:rsid w:val="001003E6"/>
    <w:rsid w:val="0010579F"/>
    <w:rsid w:val="0011532D"/>
    <w:rsid w:val="001156A9"/>
    <w:rsid w:val="00115F80"/>
    <w:rsid w:val="001246C7"/>
    <w:rsid w:val="00146E6B"/>
    <w:rsid w:val="00161CD0"/>
    <w:rsid w:val="0016264F"/>
    <w:rsid w:val="001746C5"/>
    <w:rsid w:val="001A11D8"/>
    <w:rsid w:val="001A4C7D"/>
    <w:rsid w:val="001A4EFB"/>
    <w:rsid w:val="001A5044"/>
    <w:rsid w:val="001A7C62"/>
    <w:rsid w:val="001E7EF5"/>
    <w:rsid w:val="001F5960"/>
    <w:rsid w:val="00215BDA"/>
    <w:rsid w:val="00216C45"/>
    <w:rsid w:val="00231B15"/>
    <w:rsid w:val="00236FE0"/>
    <w:rsid w:val="00261E0C"/>
    <w:rsid w:val="00270D43"/>
    <w:rsid w:val="0027278C"/>
    <w:rsid w:val="0028140E"/>
    <w:rsid w:val="0028530C"/>
    <w:rsid w:val="0029100F"/>
    <w:rsid w:val="00292AC8"/>
    <w:rsid w:val="002960CD"/>
    <w:rsid w:val="00297D83"/>
    <w:rsid w:val="002A2594"/>
    <w:rsid w:val="002A2694"/>
    <w:rsid w:val="002C07AD"/>
    <w:rsid w:val="002E72F7"/>
    <w:rsid w:val="00300083"/>
    <w:rsid w:val="003023E5"/>
    <w:rsid w:val="0032063B"/>
    <w:rsid w:val="00341EB9"/>
    <w:rsid w:val="00351DB4"/>
    <w:rsid w:val="00353DD4"/>
    <w:rsid w:val="00367D21"/>
    <w:rsid w:val="00372282"/>
    <w:rsid w:val="003775F4"/>
    <w:rsid w:val="00380D50"/>
    <w:rsid w:val="0038138B"/>
    <w:rsid w:val="003844C0"/>
    <w:rsid w:val="003A6F8B"/>
    <w:rsid w:val="003C14D3"/>
    <w:rsid w:val="003C1D1D"/>
    <w:rsid w:val="003C2527"/>
    <w:rsid w:val="003D44F2"/>
    <w:rsid w:val="003E02B6"/>
    <w:rsid w:val="003E696A"/>
    <w:rsid w:val="00406D87"/>
    <w:rsid w:val="00411FB6"/>
    <w:rsid w:val="00433B5A"/>
    <w:rsid w:val="00447ACE"/>
    <w:rsid w:val="00453146"/>
    <w:rsid w:val="0045666A"/>
    <w:rsid w:val="0046016A"/>
    <w:rsid w:val="004605C8"/>
    <w:rsid w:val="004608BA"/>
    <w:rsid w:val="0046118C"/>
    <w:rsid w:val="00462861"/>
    <w:rsid w:val="00463A1D"/>
    <w:rsid w:val="004706BA"/>
    <w:rsid w:val="00472165"/>
    <w:rsid w:val="00480708"/>
    <w:rsid w:val="00485EA9"/>
    <w:rsid w:val="00494F35"/>
    <w:rsid w:val="004B5BFC"/>
    <w:rsid w:val="004B7993"/>
    <w:rsid w:val="004E55F1"/>
    <w:rsid w:val="0051716D"/>
    <w:rsid w:val="00520EDF"/>
    <w:rsid w:val="00531970"/>
    <w:rsid w:val="00532963"/>
    <w:rsid w:val="0054232F"/>
    <w:rsid w:val="00556A79"/>
    <w:rsid w:val="00557C4B"/>
    <w:rsid w:val="00582274"/>
    <w:rsid w:val="005838F2"/>
    <w:rsid w:val="005848BD"/>
    <w:rsid w:val="00594419"/>
    <w:rsid w:val="005B3400"/>
    <w:rsid w:val="005B4827"/>
    <w:rsid w:val="005C0F22"/>
    <w:rsid w:val="005D05D6"/>
    <w:rsid w:val="005D0C5E"/>
    <w:rsid w:val="005F54EC"/>
    <w:rsid w:val="005F757C"/>
    <w:rsid w:val="005F79B5"/>
    <w:rsid w:val="00614F51"/>
    <w:rsid w:val="00627E88"/>
    <w:rsid w:val="00632B6B"/>
    <w:rsid w:val="00635B94"/>
    <w:rsid w:val="006365F3"/>
    <w:rsid w:val="006608A9"/>
    <w:rsid w:val="006642B7"/>
    <w:rsid w:val="006666C2"/>
    <w:rsid w:val="006742E3"/>
    <w:rsid w:val="00696505"/>
    <w:rsid w:val="006A4D89"/>
    <w:rsid w:val="006B043B"/>
    <w:rsid w:val="006B16FE"/>
    <w:rsid w:val="006B45EF"/>
    <w:rsid w:val="006C2B31"/>
    <w:rsid w:val="006C4151"/>
    <w:rsid w:val="006E29B1"/>
    <w:rsid w:val="006F25B3"/>
    <w:rsid w:val="006F7C3A"/>
    <w:rsid w:val="00705751"/>
    <w:rsid w:val="00706FA3"/>
    <w:rsid w:val="00717D5A"/>
    <w:rsid w:val="00741E0E"/>
    <w:rsid w:val="00744931"/>
    <w:rsid w:val="0075171F"/>
    <w:rsid w:val="00753A83"/>
    <w:rsid w:val="00756FD7"/>
    <w:rsid w:val="0076465C"/>
    <w:rsid w:val="00764D40"/>
    <w:rsid w:val="00766431"/>
    <w:rsid w:val="00784D6B"/>
    <w:rsid w:val="0079098A"/>
    <w:rsid w:val="00792592"/>
    <w:rsid w:val="007A10C0"/>
    <w:rsid w:val="007B12E0"/>
    <w:rsid w:val="007B7C3C"/>
    <w:rsid w:val="007C0FC5"/>
    <w:rsid w:val="007D4D5F"/>
    <w:rsid w:val="007E0223"/>
    <w:rsid w:val="007F051A"/>
    <w:rsid w:val="007F3E19"/>
    <w:rsid w:val="00807946"/>
    <w:rsid w:val="008271BC"/>
    <w:rsid w:val="00847881"/>
    <w:rsid w:val="00847B2C"/>
    <w:rsid w:val="0085046F"/>
    <w:rsid w:val="00860AE0"/>
    <w:rsid w:val="00863B10"/>
    <w:rsid w:val="00870A5F"/>
    <w:rsid w:val="00870FBC"/>
    <w:rsid w:val="008711B6"/>
    <w:rsid w:val="0087188E"/>
    <w:rsid w:val="008719A4"/>
    <w:rsid w:val="008A72F8"/>
    <w:rsid w:val="008B062E"/>
    <w:rsid w:val="008B6BAE"/>
    <w:rsid w:val="008C44EF"/>
    <w:rsid w:val="008D0D5D"/>
    <w:rsid w:val="008D6A4A"/>
    <w:rsid w:val="008F0D23"/>
    <w:rsid w:val="008F4E26"/>
    <w:rsid w:val="00902576"/>
    <w:rsid w:val="00906571"/>
    <w:rsid w:val="00910192"/>
    <w:rsid w:val="0091362E"/>
    <w:rsid w:val="00913EBC"/>
    <w:rsid w:val="00927AAE"/>
    <w:rsid w:val="00937EA5"/>
    <w:rsid w:val="009803FD"/>
    <w:rsid w:val="00986F82"/>
    <w:rsid w:val="00992535"/>
    <w:rsid w:val="009951EB"/>
    <w:rsid w:val="00995CF5"/>
    <w:rsid w:val="009B41DF"/>
    <w:rsid w:val="009C6E05"/>
    <w:rsid w:val="009E1BFC"/>
    <w:rsid w:val="009E2785"/>
    <w:rsid w:val="009E5D76"/>
    <w:rsid w:val="00A07085"/>
    <w:rsid w:val="00A146C6"/>
    <w:rsid w:val="00A20CA5"/>
    <w:rsid w:val="00A458BB"/>
    <w:rsid w:val="00A4657D"/>
    <w:rsid w:val="00A5771B"/>
    <w:rsid w:val="00A74EF2"/>
    <w:rsid w:val="00A7651E"/>
    <w:rsid w:val="00A765F5"/>
    <w:rsid w:val="00A825AD"/>
    <w:rsid w:val="00A870E5"/>
    <w:rsid w:val="00A94CB2"/>
    <w:rsid w:val="00AA15C0"/>
    <w:rsid w:val="00AA2E4C"/>
    <w:rsid w:val="00AA4667"/>
    <w:rsid w:val="00AA5DBC"/>
    <w:rsid w:val="00AC0E32"/>
    <w:rsid w:val="00AC45CA"/>
    <w:rsid w:val="00AF7CEB"/>
    <w:rsid w:val="00B04A5A"/>
    <w:rsid w:val="00B229E2"/>
    <w:rsid w:val="00B30474"/>
    <w:rsid w:val="00B457DE"/>
    <w:rsid w:val="00B45B24"/>
    <w:rsid w:val="00B63590"/>
    <w:rsid w:val="00B72D5A"/>
    <w:rsid w:val="00B8674B"/>
    <w:rsid w:val="00BC4AC6"/>
    <w:rsid w:val="00BD67EF"/>
    <w:rsid w:val="00BE2798"/>
    <w:rsid w:val="00BE755F"/>
    <w:rsid w:val="00BF240C"/>
    <w:rsid w:val="00BF472B"/>
    <w:rsid w:val="00C00AF7"/>
    <w:rsid w:val="00C00BB6"/>
    <w:rsid w:val="00C11231"/>
    <w:rsid w:val="00C123FB"/>
    <w:rsid w:val="00C3161B"/>
    <w:rsid w:val="00C34085"/>
    <w:rsid w:val="00C413F1"/>
    <w:rsid w:val="00C464D9"/>
    <w:rsid w:val="00C55056"/>
    <w:rsid w:val="00C56244"/>
    <w:rsid w:val="00C563A7"/>
    <w:rsid w:val="00C62A0B"/>
    <w:rsid w:val="00C8231A"/>
    <w:rsid w:val="00C831A7"/>
    <w:rsid w:val="00C87B57"/>
    <w:rsid w:val="00C963C7"/>
    <w:rsid w:val="00CA2FE5"/>
    <w:rsid w:val="00CA573D"/>
    <w:rsid w:val="00CB04B3"/>
    <w:rsid w:val="00CD78CD"/>
    <w:rsid w:val="00CF478E"/>
    <w:rsid w:val="00CF5045"/>
    <w:rsid w:val="00D147EF"/>
    <w:rsid w:val="00D16E34"/>
    <w:rsid w:val="00D239E9"/>
    <w:rsid w:val="00D24E34"/>
    <w:rsid w:val="00D44E38"/>
    <w:rsid w:val="00D45690"/>
    <w:rsid w:val="00D57C9D"/>
    <w:rsid w:val="00D83F97"/>
    <w:rsid w:val="00DA1D0A"/>
    <w:rsid w:val="00DA57EC"/>
    <w:rsid w:val="00DA70EF"/>
    <w:rsid w:val="00DB1827"/>
    <w:rsid w:val="00DC1254"/>
    <w:rsid w:val="00DE62A1"/>
    <w:rsid w:val="00DF1358"/>
    <w:rsid w:val="00DF2CC5"/>
    <w:rsid w:val="00E055B5"/>
    <w:rsid w:val="00E12637"/>
    <w:rsid w:val="00E26890"/>
    <w:rsid w:val="00E41702"/>
    <w:rsid w:val="00E7051B"/>
    <w:rsid w:val="00E728B5"/>
    <w:rsid w:val="00E84460"/>
    <w:rsid w:val="00E920CE"/>
    <w:rsid w:val="00EA600C"/>
    <w:rsid w:val="00EB3CC3"/>
    <w:rsid w:val="00EC7811"/>
    <w:rsid w:val="00ED55C9"/>
    <w:rsid w:val="00EF60DD"/>
    <w:rsid w:val="00F1585E"/>
    <w:rsid w:val="00F158B6"/>
    <w:rsid w:val="00F218A7"/>
    <w:rsid w:val="00F311CD"/>
    <w:rsid w:val="00F329C1"/>
    <w:rsid w:val="00F42896"/>
    <w:rsid w:val="00F46F7F"/>
    <w:rsid w:val="00F62B79"/>
    <w:rsid w:val="00F658D7"/>
    <w:rsid w:val="00F72500"/>
    <w:rsid w:val="00F8269D"/>
    <w:rsid w:val="00F83F17"/>
    <w:rsid w:val="00F852E4"/>
    <w:rsid w:val="00F869BF"/>
    <w:rsid w:val="00F86DCD"/>
    <w:rsid w:val="00F970ED"/>
    <w:rsid w:val="00FA414B"/>
    <w:rsid w:val="00FA474B"/>
    <w:rsid w:val="00FC7E7F"/>
    <w:rsid w:val="00FD2E41"/>
    <w:rsid w:val="00FE219D"/>
    <w:rsid w:val="00FE6132"/>
    <w:rsid w:val="00FF2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A83F48"/>
  <w15:docId w15:val="{065FA1C6-9CD8-4C6B-9D63-A5CD536CC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A2694"/>
    <w:rPr>
      <w:sz w:val="24"/>
      <w:szCs w:val="24"/>
    </w:rPr>
  </w:style>
  <w:style w:type="paragraph" w:styleId="1">
    <w:name w:val="heading 1"/>
    <w:basedOn w:val="a1"/>
    <w:next w:val="a1"/>
    <w:qFormat/>
    <w:rsid w:val="008B062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qFormat/>
    <w:rsid w:val="008B062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1"/>
    <w:next w:val="a1"/>
    <w:qFormat/>
    <w:rsid w:val="008B062E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rsid w:val="00DB1827"/>
    <w:pPr>
      <w:tabs>
        <w:tab w:val="center" w:pos="4677"/>
        <w:tab w:val="right" w:pos="9355"/>
      </w:tabs>
    </w:pPr>
  </w:style>
  <w:style w:type="character" w:styleId="a7">
    <w:name w:val="page number"/>
    <w:basedOn w:val="a2"/>
    <w:rsid w:val="00DB1827"/>
  </w:style>
  <w:style w:type="paragraph" w:customStyle="1" w:styleId="a8">
    <w:name w:val="СавинковаТекст"/>
    <w:basedOn w:val="a1"/>
    <w:rsid w:val="003C1D1D"/>
    <w:pPr>
      <w:spacing w:line="360" w:lineRule="auto"/>
      <w:ind w:firstLine="567"/>
      <w:jc w:val="both"/>
    </w:pPr>
    <w:rPr>
      <w:rFonts w:ascii="Courier New" w:hAnsi="Courier New"/>
      <w:sz w:val="28"/>
      <w:szCs w:val="28"/>
    </w:rPr>
  </w:style>
  <w:style w:type="paragraph" w:customStyle="1" w:styleId="a9">
    <w:name w:val="СавинковаЗаголовок"/>
    <w:link w:val="aa"/>
    <w:rsid w:val="00F970ED"/>
    <w:pPr>
      <w:spacing w:line="360" w:lineRule="auto"/>
      <w:ind w:firstLine="567"/>
      <w:jc w:val="center"/>
    </w:pPr>
    <w:rPr>
      <w:rFonts w:ascii="Courier New" w:hAnsi="Courier New"/>
      <w:b/>
      <w:sz w:val="32"/>
      <w:szCs w:val="28"/>
    </w:rPr>
  </w:style>
  <w:style w:type="paragraph" w:customStyle="1" w:styleId="a">
    <w:name w:val="СавинковаНумерованный"/>
    <w:basedOn w:val="ab"/>
    <w:rsid w:val="009803FD"/>
    <w:pPr>
      <w:numPr>
        <w:numId w:val="1"/>
      </w:numPr>
      <w:spacing w:line="360" w:lineRule="auto"/>
    </w:pPr>
    <w:rPr>
      <w:rFonts w:ascii="Courier New" w:hAnsi="Courier New"/>
      <w:sz w:val="28"/>
      <w:szCs w:val="28"/>
    </w:rPr>
  </w:style>
  <w:style w:type="paragraph" w:customStyle="1" w:styleId="a0">
    <w:name w:val="СавинковаМаркерованный"/>
    <w:basedOn w:val="ac"/>
    <w:rsid w:val="003C1D1D"/>
    <w:pPr>
      <w:numPr>
        <w:numId w:val="2"/>
      </w:numPr>
      <w:spacing w:line="360" w:lineRule="auto"/>
    </w:pPr>
    <w:rPr>
      <w:rFonts w:ascii="Courier New" w:hAnsi="Courier New"/>
      <w:sz w:val="28"/>
      <w:szCs w:val="28"/>
    </w:rPr>
  </w:style>
  <w:style w:type="paragraph" w:styleId="ab">
    <w:name w:val="List Number"/>
    <w:basedOn w:val="a1"/>
    <w:rsid w:val="009803FD"/>
  </w:style>
  <w:style w:type="paragraph" w:styleId="10">
    <w:name w:val="toc 1"/>
    <w:basedOn w:val="a1"/>
    <w:next w:val="a1"/>
    <w:autoRedefine/>
    <w:uiPriority w:val="39"/>
    <w:rsid w:val="008B062E"/>
  </w:style>
  <w:style w:type="paragraph" w:styleId="ac">
    <w:name w:val="List Bullet"/>
    <w:basedOn w:val="a1"/>
    <w:autoRedefine/>
    <w:rsid w:val="00F970ED"/>
  </w:style>
  <w:style w:type="character" w:styleId="ad">
    <w:name w:val="Hyperlink"/>
    <w:uiPriority w:val="99"/>
    <w:rsid w:val="008B062E"/>
    <w:rPr>
      <w:color w:val="0000FF"/>
      <w:u w:val="single"/>
    </w:rPr>
  </w:style>
  <w:style w:type="paragraph" w:customStyle="1" w:styleId="ae">
    <w:name w:val="СавинковаОглавление"/>
    <w:basedOn w:val="a8"/>
    <w:rsid w:val="00D147EF"/>
    <w:pPr>
      <w:tabs>
        <w:tab w:val="right" w:leader="dot" w:pos="9344"/>
      </w:tabs>
    </w:pPr>
  </w:style>
  <w:style w:type="table" w:styleId="af">
    <w:name w:val="Table Grid"/>
    <w:basedOn w:val="a3"/>
    <w:rsid w:val="008271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qFormat/>
    <w:rsid w:val="001A7C62"/>
    <w:rPr>
      <w:b/>
      <w:bCs/>
    </w:rPr>
  </w:style>
  <w:style w:type="character" w:customStyle="1" w:styleId="aa">
    <w:name w:val="СавинковаЗаголовок Знак"/>
    <w:link w:val="a9"/>
    <w:rsid w:val="001A7C62"/>
    <w:rPr>
      <w:rFonts w:ascii="Courier New" w:hAnsi="Courier New"/>
      <w:b/>
      <w:sz w:val="32"/>
      <w:szCs w:val="28"/>
      <w:lang w:val="ru-RU" w:eastAsia="ru-RU" w:bidi="ar-SA"/>
    </w:rPr>
  </w:style>
  <w:style w:type="paragraph" w:customStyle="1" w:styleId="11">
    <w:name w:val="Обычный (веб)1"/>
    <w:basedOn w:val="a1"/>
    <w:rsid w:val="003C1D1D"/>
    <w:pPr>
      <w:spacing w:before="100" w:beforeAutospacing="1" w:after="100" w:afterAutospacing="1"/>
    </w:pPr>
  </w:style>
  <w:style w:type="paragraph" w:customStyle="1" w:styleId="text">
    <w:name w:val="text"/>
    <w:basedOn w:val="a1"/>
    <w:rsid w:val="007F051A"/>
    <w:pPr>
      <w:spacing w:before="100" w:beforeAutospacing="1" w:after="100" w:afterAutospacing="1"/>
    </w:pPr>
  </w:style>
  <w:style w:type="paragraph" w:styleId="af1">
    <w:name w:val="header"/>
    <w:basedOn w:val="a1"/>
    <w:link w:val="af2"/>
    <w:uiPriority w:val="99"/>
    <w:unhideWhenUsed/>
    <w:rsid w:val="000C41C5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link w:val="af1"/>
    <w:uiPriority w:val="99"/>
    <w:rsid w:val="000C41C5"/>
    <w:rPr>
      <w:sz w:val="24"/>
      <w:szCs w:val="24"/>
    </w:rPr>
  </w:style>
  <w:style w:type="character" w:customStyle="1" w:styleId="a6">
    <w:name w:val="Нижний колонтитул Знак"/>
    <w:link w:val="a5"/>
    <w:uiPriority w:val="99"/>
    <w:rsid w:val="000C41C5"/>
    <w:rPr>
      <w:sz w:val="24"/>
      <w:szCs w:val="24"/>
    </w:rPr>
  </w:style>
  <w:style w:type="paragraph" w:customStyle="1" w:styleId="af3">
    <w:name w:val="Текст Артамонов Знак"/>
    <w:basedOn w:val="af4"/>
    <w:link w:val="af5"/>
    <w:rsid w:val="00D83F97"/>
    <w:pPr>
      <w:keepNext/>
      <w:spacing w:line="360" w:lineRule="auto"/>
      <w:ind w:firstLine="567"/>
      <w:jc w:val="both"/>
    </w:pPr>
    <w:rPr>
      <w:sz w:val="28"/>
    </w:rPr>
  </w:style>
  <w:style w:type="character" w:customStyle="1" w:styleId="af5">
    <w:name w:val="Текст Артамонов Знак Знак"/>
    <w:link w:val="af3"/>
    <w:rsid w:val="00D83F97"/>
    <w:rPr>
      <w:rFonts w:ascii="Courier New" w:hAnsi="Courier New" w:cs="Courier New"/>
      <w:sz w:val="28"/>
    </w:rPr>
  </w:style>
  <w:style w:type="paragraph" w:styleId="af4">
    <w:name w:val="Plain Text"/>
    <w:basedOn w:val="a1"/>
    <w:link w:val="af6"/>
    <w:uiPriority w:val="99"/>
    <w:semiHidden/>
    <w:unhideWhenUsed/>
    <w:rsid w:val="00D83F97"/>
    <w:rPr>
      <w:rFonts w:ascii="Courier New" w:hAnsi="Courier New" w:cs="Courier New"/>
      <w:sz w:val="20"/>
      <w:szCs w:val="20"/>
    </w:rPr>
  </w:style>
  <w:style w:type="character" w:customStyle="1" w:styleId="af6">
    <w:name w:val="Текст Знак"/>
    <w:link w:val="af4"/>
    <w:uiPriority w:val="99"/>
    <w:semiHidden/>
    <w:rsid w:val="00D83F97"/>
    <w:rPr>
      <w:rFonts w:ascii="Courier New" w:hAnsi="Courier New" w:cs="Courier New"/>
    </w:rPr>
  </w:style>
  <w:style w:type="paragraph" w:customStyle="1" w:styleId="Default">
    <w:name w:val="Default"/>
    <w:rsid w:val="0090657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7">
    <w:name w:val="List Paragraph"/>
    <w:basedOn w:val="a1"/>
    <w:qFormat/>
    <w:rsid w:val="00AA2E4C"/>
    <w:pPr>
      <w:spacing w:after="160" w:line="259" w:lineRule="auto"/>
      <w:ind w:left="720"/>
      <w:contextualSpacing/>
    </w:pPr>
  </w:style>
  <w:style w:type="paragraph" w:customStyle="1" w:styleId="msonormal0">
    <w:name w:val="msonormal"/>
    <w:basedOn w:val="a1"/>
    <w:rsid w:val="00485EA9"/>
    <w:pPr>
      <w:spacing w:before="100" w:beforeAutospacing="1" w:after="100" w:afterAutospacing="1"/>
    </w:pPr>
  </w:style>
  <w:style w:type="character" w:styleId="af8">
    <w:name w:val="Placeholder Text"/>
    <w:basedOn w:val="a2"/>
    <w:uiPriority w:val="99"/>
    <w:semiHidden/>
    <w:rsid w:val="00A146C6"/>
    <w:rPr>
      <w:color w:val="666666"/>
    </w:rPr>
  </w:style>
  <w:style w:type="paragraph" w:styleId="af9">
    <w:name w:val="Balloon Text"/>
    <w:basedOn w:val="a1"/>
    <w:link w:val="afa"/>
    <w:uiPriority w:val="99"/>
    <w:semiHidden/>
    <w:unhideWhenUsed/>
    <w:rsid w:val="004706BA"/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2"/>
    <w:link w:val="af9"/>
    <w:uiPriority w:val="99"/>
    <w:semiHidden/>
    <w:rsid w:val="004706BA"/>
    <w:rPr>
      <w:rFonts w:ascii="Tahoma" w:hAnsi="Tahoma" w:cs="Tahoma"/>
      <w:sz w:val="16"/>
      <w:szCs w:val="16"/>
    </w:rPr>
  </w:style>
  <w:style w:type="paragraph" w:styleId="afb">
    <w:name w:val="Title"/>
    <w:basedOn w:val="a1"/>
    <w:next w:val="a1"/>
    <w:link w:val="afc"/>
    <w:uiPriority w:val="10"/>
    <w:qFormat/>
    <w:rsid w:val="003C14D3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c">
    <w:name w:val="Заголовок Знак"/>
    <w:basedOn w:val="a2"/>
    <w:link w:val="afb"/>
    <w:uiPriority w:val="10"/>
    <w:rsid w:val="003C14D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HTML">
    <w:name w:val="HTML Preformatted"/>
    <w:basedOn w:val="a1"/>
    <w:link w:val="HTML0"/>
    <w:uiPriority w:val="99"/>
    <w:unhideWhenUsed/>
    <w:rsid w:val="00EB3C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rsid w:val="00EB3CC3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1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8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1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5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8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9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2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6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6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6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8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0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1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4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1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7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4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2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4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1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0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1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0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6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3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7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2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4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1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0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2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9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5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4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1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8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5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5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7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653136-63CA-4876-B119-10949D45C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4866</Words>
  <Characters>27739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stln</Company>
  <LinksUpToDate>false</LinksUpToDate>
  <CharactersWithSpaces>32540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stln</dc:creator>
  <cp:lastModifiedBy>Николай Маликов</cp:lastModifiedBy>
  <cp:revision>2</cp:revision>
  <cp:lastPrinted>2023-09-16T04:48:00Z</cp:lastPrinted>
  <dcterms:created xsi:type="dcterms:W3CDTF">2024-05-21T02:27:00Z</dcterms:created>
  <dcterms:modified xsi:type="dcterms:W3CDTF">2024-05-21T02:27:00Z</dcterms:modified>
</cp:coreProperties>
</file>